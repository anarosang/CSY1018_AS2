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FE44F" w14:textId="77777777" w:rsidR="008130B9" w:rsidRDefault="008130B9" w:rsidP="008130B9">
      <w:pPr>
        <w:rPr>
          <w:rFonts w:ascii="Verdana" w:hAnsi="Verdana"/>
          <w:b/>
          <w:bCs/>
          <w:sz w:val="36"/>
          <w:szCs w:val="36"/>
        </w:rPr>
      </w:pPr>
    </w:p>
    <w:p w14:paraId="5126B8EA" w14:textId="7320917B" w:rsidR="008130B9" w:rsidRPr="008130B9" w:rsidRDefault="008130B9" w:rsidP="008130B9">
      <w:pPr>
        <w:rPr>
          <w:rFonts w:ascii="Verdana" w:hAnsi="Verdana"/>
          <w:b/>
          <w:bCs/>
          <w:sz w:val="36"/>
          <w:szCs w:val="36"/>
        </w:rPr>
      </w:pPr>
      <w:r w:rsidRPr="008130B9">
        <w:rPr>
          <w:rFonts w:ascii="Verdana" w:hAnsi="Verdana"/>
          <w:b/>
          <w:bCs/>
          <w:sz w:val="36"/>
          <w:szCs w:val="36"/>
        </w:rPr>
        <w:t>CSY10</w:t>
      </w:r>
      <w:r w:rsidR="00B07D9D">
        <w:rPr>
          <w:rFonts w:ascii="Verdana" w:hAnsi="Verdana"/>
          <w:b/>
          <w:bCs/>
          <w:sz w:val="36"/>
          <w:szCs w:val="36"/>
        </w:rPr>
        <w:t>18</w:t>
      </w:r>
      <w:r w:rsidRPr="008130B9">
        <w:rPr>
          <w:rFonts w:ascii="Verdana" w:hAnsi="Verdana"/>
          <w:b/>
          <w:bCs/>
          <w:sz w:val="36"/>
          <w:szCs w:val="36"/>
        </w:rPr>
        <w:t>:</w:t>
      </w:r>
      <w:r w:rsidRPr="008130B9">
        <w:rPr>
          <w:rFonts w:ascii="Verdana" w:hAnsi="Verdana"/>
          <w:b/>
          <w:bCs/>
          <w:sz w:val="36"/>
          <w:szCs w:val="36"/>
        </w:rPr>
        <w:tab/>
      </w:r>
      <w:r w:rsidRPr="008130B9">
        <w:rPr>
          <w:rFonts w:ascii="Verdana" w:hAnsi="Verdana"/>
          <w:b/>
          <w:bCs/>
          <w:sz w:val="36"/>
          <w:szCs w:val="36"/>
        </w:rPr>
        <w:tab/>
      </w:r>
      <w:r w:rsidRPr="008130B9">
        <w:rPr>
          <w:rFonts w:ascii="Verdana" w:hAnsi="Verdana"/>
          <w:b/>
          <w:bCs/>
          <w:sz w:val="36"/>
          <w:szCs w:val="36"/>
        </w:rPr>
        <w:tab/>
      </w:r>
      <w:r w:rsidR="00B07D9D">
        <w:rPr>
          <w:rFonts w:ascii="Verdana" w:hAnsi="Verdana"/>
          <w:b/>
          <w:bCs/>
          <w:sz w:val="36"/>
          <w:szCs w:val="36"/>
        </w:rPr>
        <w:t>Web Development</w:t>
      </w:r>
    </w:p>
    <w:p w14:paraId="172373D0" w14:textId="2868E310" w:rsidR="008130B9" w:rsidRDefault="008130B9" w:rsidP="008130B9">
      <w:pPr>
        <w:rPr>
          <w:rFonts w:ascii="Verdana" w:hAnsi="Verdana"/>
          <w:b/>
          <w:bCs/>
          <w:sz w:val="36"/>
          <w:szCs w:val="36"/>
        </w:rPr>
      </w:pPr>
      <w:r w:rsidRPr="008130B9">
        <w:rPr>
          <w:rFonts w:ascii="Verdana" w:hAnsi="Verdana"/>
          <w:b/>
          <w:bCs/>
          <w:sz w:val="36"/>
          <w:szCs w:val="36"/>
        </w:rPr>
        <w:t xml:space="preserve">Assignment 2: </w:t>
      </w:r>
      <w:r w:rsidRPr="008130B9">
        <w:rPr>
          <w:rFonts w:ascii="Verdana" w:hAnsi="Verdana"/>
          <w:b/>
          <w:bCs/>
          <w:sz w:val="36"/>
          <w:szCs w:val="36"/>
        </w:rPr>
        <w:tab/>
        <w:t>Programming (</w:t>
      </w:r>
      <w:r w:rsidR="00B07D9D" w:rsidRPr="008130B9">
        <w:rPr>
          <w:rFonts w:ascii="Verdana" w:hAnsi="Verdana"/>
          <w:b/>
          <w:bCs/>
          <w:sz w:val="36"/>
          <w:szCs w:val="36"/>
        </w:rPr>
        <w:t>Java</w:t>
      </w:r>
      <w:r w:rsidR="00B07D9D">
        <w:rPr>
          <w:rFonts w:ascii="Verdana" w:hAnsi="Verdana"/>
          <w:b/>
          <w:bCs/>
          <w:sz w:val="36"/>
          <w:szCs w:val="36"/>
        </w:rPr>
        <w:t>Script)</w:t>
      </w:r>
    </w:p>
    <w:p w14:paraId="38BB4201" w14:textId="77777777" w:rsidR="00CA400C" w:rsidRPr="00CA400C" w:rsidRDefault="00CA400C" w:rsidP="008130B9">
      <w:pPr>
        <w:rPr>
          <w:rFonts w:ascii="Verdana" w:hAnsi="Verdana"/>
          <w:b/>
          <w:bCs/>
          <w:sz w:val="36"/>
          <w:szCs w:val="36"/>
        </w:rPr>
      </w:pPr>
    </w:p>
    <w:p w14:paraId="01A26C93" w14:textId="77777777" w:rsidR="002255E9" w:rsidRDefault="002255E9" w:rsidP="008130B9">
      <w:pPr>
        <w:jc w:val="center"/>
        <w:rPr>
          <w:rFonts w:ascii="Verdana" w:hAnsi="Verdana"/>
          <w:sz w:val="36"/>
          <w:szCs w:val="36"/>
        </w:rPr>
      </w:pPr>
    </w:p>
    <w:p w14:paraId="461EB8B2" w14:textId="0E3425FF" w:rsidR="008130B9" w:rsidRPr="006133DA" w:rsidRDefault="008F11E0" w:rsidP="008130B9">
      <w:pPr>
        <w:jc w:val="center"/>
        <w:rPr>
          <w:rFonts w:ascii="Verdana" w:hAnsi="Verdana"/>
          <w:sz w:val="36"/>
          <w:szCs w:val="36"/>
          <w:lang w:val="pt-PT"/>
        </w:rPr>
      </w:pPr>
      <w:r w:rsidRPr="006133DA">
        <w:rPr>
          <w:rFonts w:ascii="Verdana" w:hAnsi="Verdana"/>
          <w:sz w:val="36"/>
          <w:szCs w:val="36"/>
          <w:lang w:val="pt-PT"/>
        </w:rPr>
        <w:t>Ana Rosa Neto Gaspar</w:t>
      </w:r>
    </w:p>
    <w:p w14:paraId="23A05F1B" w14:textId="77777777" w:rsidR="008130B9" w:rsidRPr="006133DA" w:rsidRDefault="008130B9" w:rsidP="008130B9">
      <w:pPr>
        <w:jc w:val="center"/>
        <w:rPr>
          <w:rFonts w:ascii="Verdana" w:hAnsi="Verdana"/>
          <w:sz w:val="36"/>
          <w:szCs w:val="36"/>
          <w:lang w:val="pt-PT"/>
        </w:rPr>
      </w:pPr>
    </w:p>
    <w:p w14:paraId="2F97861B" w14:textId="033BBE19" w:rsidR="008F11E0" w:rsidRPr="006133DA" w:rsidRDefault="008F11E0" w:rsidP="008F11E0">
      <w:pPr>
        <w:jc w:val="center"/>
        <w:rPr>
          <w:rFonts w:ascii="Verdana" w:hAnsi="Verdana"/>
          <w:sz w:val="36"/>
          <w:szCs w:val="36"/>
          <w:lang w:val="pt-PT"/>
        </w:rPr>
      </w:pPr>
      <w:r w:rsidRPr="006133DA">
        <w:rPr>
          <w:rFonts w:ascii="Verdana" w:hAnsi="Verdana"/>
          <w:sz w:val="36"/>
          <w:szCs w:val="36"/>
          <w:lang w:val="pt-PT"/>
        </w:rPr>
        <w:t>18400473</w:t>
      </w:r>
    </w:p>
    <w:p w14:paraId="2DF64C49" w14:textId="77777777" w:rsidR="008130B9" w:rsidRPr="006133DA" w:rsidRDefault="008130B9" w:rsidP="008130B9">
      <w:pPr>
        <w:jc w:val="center"/>
        <w:rPr>
          <w:rFonts w:ascii="Verdana" w:hAnsi="Verdana"/>
          <w:sz w:val="36"/>
          <w:szCs w:val="36"/>
          <w:lang w:val="pt-PT"/>
        </w:rPr>
      </w:pPr>
    </w:p>
    <w:p w14:paraId="7A3C4463" w14:textId="56CAE171" w:rsidR="002255E9" w:rsidRPr="006133DA" w:rsidRDefault="008130B9" w:rsidP="002255E9">
      <w:pPr>
        <w:jc w:val="center"/>
        <w:rPr>
          <w:rFonts w:ascii="Verdana" w:hAnsi="Verdana"/>
          <w:sz w:val="36"/>
          <w:szCs w:val="36"/>
          <w:lang w:val="pt-PT"/>
        </w:rPr>
      </w:pPr>
      <w:proofErr w:type="spellStart"/>
      <w:r w:rsidRPr="006133DA">
        <w:rPr>
          <w:rFonts w:ascii="Verdana" w:hAnsi="Verdana"/>
          <w:sz w:val="36"/>
          <w:szCs w:val="36"/>
          <w:lang w:val="pt-PT"/>
        </w:rPr>
        <w:t>BSc</w:t>
      </w:r>
      <w:proofErr w:type="spellEnd"/>
      <w:r w:rsidRPr="006133DA">
        <w:rPr>
          <w:rFonts w:ascii="Verdana" w:hAnsi="Verdana"/>
          <w:sz w:val="36"/>
          <w:szCs w:val="36"/>
          <w:lang w:val="pt-PT"/>
        </w:rPr>
        <w:t xml:space="preserve"> </w:t>
      </w:r>
      <w:proofErr w:type="spellStart"/>
      <w:r w:rsidRPr="006133DA">
        <w:rPr>
          <w:rFonts w:ascii="Verdana" w:hAnsi="Verdana"/>
          <w:sz w:val="36"/>
          <w:szCs w:val="36"/>
          <w:lang w:val="pt-PT"/>
        </w:rPr>
        <w:t>Computing</w:t>
      </w:r>
      <w:proofErr w:type="spellEnd"/>
    </w:p>
    <w:p w14:paraId="19EE17F8" w14:textId="40379ACC" w:rsidR="008130B9" w:rsidRPr="006133DA" w:rsidRDefault="002255E9" w:rsidP="008130B9">
      <w:pPr>
        <w:jc w:val="center"/>
        <w:rPr>
          <w:rFonts w:ascii="Verdana" w:hAnsi="Verdana"/>
          <w:color w:val="008000"/>
          <w:sz w:val="36"/>
          <w:szCs w:val="36"/>
          <w:lang w:val="pt-PT"/>
        </w:rPr>
      </w:pPr>
      <w:r>
        <w:rPr>
          <w:rStyle w:val="Cabealho1Carter"/>
          <w:noProof/>
          <w:sz w:val="36"/>
          <w:szCs w:val="36"/>
          <w:lang w:eastAsia="en-GB"/>
        </w:rPr>
        <w:drawing>
          <wp:anchor distT="0" distB="0" distL="114300" distR="114300" simplePos="0" relativeHeight="251658240" behindDoc="0" locked="0" layoutInCell="1" allowOverlap="1" wp14:anchorId="40F1D714" wp14:editId="55F93434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6939840" cy="3600450"/>
            <wp:effectExtent l="152400" t="152400" r="356870" b="3619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icatio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13" b="1546"/>
                    <a:stretch/>
                  </pic:blipFill>
                  <pic:spPr bwMode="auto">
                    <a:xfrm>
                      <a:off x="0" y="0"/>
                      <a:ext cx="6939840" cy="3600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F01415" w14:textId="77BAA0C0" w:rsidR="008130B9" w:rsidRPr="006133DA" w:rsidRDefault="008130B9" w:rsidP="008130B9">
      <w:pPr>
        <w:jc w:val="center"/>
        <w:rPr>
          <w:rStyle w:val="Cabealho1Carter"/>
          <w:sz w:val="36"/>
          <w:szCs w:val="36"/>
          <w:lang w:val="pt-PT"/>
        </w:rPr>
      </w:pPr>
    </w:p>
    <w:p w14:paraId="669ABB3C" w14:textId="77777777" w:rsidR="002255E9" w:rsidRPr="006133DA" w:rsidRDefault="002255E9" w:rsidP="008130B9">
      <w:pPr>
        <w:jc w:val="center"/>
        <w:rPr>
          <w:rStyle w:val="Cabealho1Carter"/>
          <w:sz w:val="36"/>
          <w:szCs w:val="36"/>
          <w:lang w:val="pt-PT"/>
        </w:rPr>
      </w:pPr>
      <w:bookmarkStart w:id="0" w:name="_Toc440976097"/>
    </w:p>
    <w:p w14:paraId="626339EF" w14:textId="25C08AD4" w:rsidR="00D742EE" w:rsidRPr="008130B9" w:rsidRDefault="008130B9" w:rsidP="008130B9">
      <w:pPr>
        <w:jc w:val="center"/>
        <w:rPr>
          <w:rFonts w:ascii="Verdana" w:hAnsi="Verdana"/>
          <w:sz w:val="36"/>
          <w:szCs w:val="36"/>
        </w:rPr>
      </w:pPr>
      <w:bookmarkStart w:id="1" w:name="_Toc511489299"/>
      <w:r w:rsidRPr="008130B9">
        <w:rPr>
          <w:rStyle w:val="Cabealho1Carter"/>
          <w:sz w:val="36"/>
          <w:szCs w:val="36"/>
        </w:rPr>
        <w:t>University of Northampton</w:t>
      </w:r>
      <w:bookmarkEnd w:id="0"/>
      <w:bookmarkEnd w:id="1"/>
    </w:p>
    <w:p w14:paraId="13B27578" w14:textId="77777777" w:rsidR="008130B9" w:rsidRPr="008130B9" w:rsidRDefault="008130B9" w:rsidP="00D742EE">
      <w:pPr>
        <w:widowControl w:val="0"/>
        <w:ind w:left="720" w:hanging="720"/>
        <w:jc w:val="both"/>
        <w:rPr>
          <w:rFonts w:ascii="Verdana" w:hAnsi="Verdana"/>
          <w:sz w:val="20"/>
        </w:rPr>
      </w:pPr>
    </w:p>
    <w:p w14:paraId="405148CC" w14:textId="06BFA037" w:rsidR="00450F5A" w:rsidRPr="008130B9" w:rsidRDefault="008130B9" w:rsidP="00AE355C">
      <w:pPr>
        <w:widowControl w:val="0"/>
        <w:spacing w:after="59"/>
        <w:jc w:val="center"/>
        <w:rPr>
          <w:rFonts w:ascii="Verdana" w:hAnsi="Verdana"/>
          <w:b/>
          <w:sz w:val="20"/>
          <w:szCs w:val="20"/>
        </w:rPr>
      </w:pPr>
      <w:r w:rsidRPr="008130B9">
        <w:rPr>
          <w:rFonts w:ascii="Verdana" w:hAnsi="Verdana"/>
          <w:sz w:val="20"/>
          <w:szCs w:val="20"/>
        </w:rPr>
        <w:t>Submission</w:t>
      </w:r>
      <w:r w:rsidR="00E3561D" w:rsidRPr="008130B9">
        <w:rPr>
          <w:rFonts w:ascii="Verdana" w:hAnsi="Verdana"/>
          <w:sz w:val="20"/>
          <w:szCs w:val="20"/>
        </w:rPr>
        <w:t xml:space="preserve">: </w:t>
      </w:r>
      <w:r w:rsidR="00E3561D" w:rsidRPr="008130B9">
        <w:rPr>
          <w:rFonts w:ascii="Verdana" w:hAnsi="Verdana"/>
          <w:sz w:val="20"/>
          <w:szCs w:val="20"/>
        </w:rPr>
        <w:tab/>
      </w:r>
      <w:r w:rsidR="00CC12C0" w:rsidRPr="008130B9">
        <w:rPr>
          <w:rFonts w:ascii="Verdana" w:hAnsi="Verdana"/>
          <w:sz w:val="20"/>
          <w:szCs w:val="20"/>
        </w:rPr>
        <w:tab/>
      </w:r>
      <w:r w:rsidR="00CA400C" w:rsidRPr="00876297">
        <w:rPr>
          <w:rFonts w:ascii="Verdana" w:hAnsi="Verdana"/>
          <w:b/>
          <w:sz w:val="22"/>
          <w:szCs w:val="22"/>
        </w:rPr>
        <w:t xml:space="preserve">Sunday, </w:t>
      </w:r>
      <w:r w:rsidR="00CA400C">
        <w:rPr>
          <w:rFonts w:ascii="Verdana" w:hAnsi="Verdana"/>
          <w:b/>
          <w:sz w:val="22"/>
          <w:szCs w:val="22"/>
        </w:rPr>
        <w:t>22</w:t>
      </w:r>
      <w:r w:rsidR="00CA400C" w:rsidRPr="00D928BF">
        <w:rPr>
          <w:rFonts w:ascii="Verdana" w:hAnsi="Verdana"/>
          <w:b/>
          <w:sz w:val="22"/>
          <w:szCs w:val="22"/>
          <w:vertAlign w:val="superscript"/>
        </w:rPr>
        <w:t>nd</w:t>
      </w:r>
      <w:r w:rsidR="00CA400C">
        <w:rPr>
          <w:rFonts w:ascii="Verdana" w:hAnsi="Verdana"/>
          <w:b/>
          <w:sz w:val="22"/>
          <w:szCs w:val="22"/>
        </w:rPr>
        <w:t xml:space="preserve"> April 2018</w:t>
      </w:r>
      <w:r w:rsidR="00340705" w:rsidRPr="008130B9">
        <w:rPr>
          <w:rFonts w:ascii="Verdana" w:hAnsi="Verdana"/>
          <w:b/>
          <w:sz w:val="20"/>
          <w:szCs w:val="20"/>
        </w:rPr>
        <w:t>, by 23h59</w:t>
      </w:r>
      <w:r w:rsidR="00A22742" w:rsidRPr="008130B9">
        <w:rPr>
          <w:rFonts w:ascii="Verdana" w:hAnsi="Verdana"/>
          <w:b/>
          <w:sz w:val="20"/>
          <w:szCs w:val="20"/>
        </w:rPr>
        <w:t>.</w:t>
      </w:r>
    </w:p>
    <w:p w14:paraId="09628989" w14:textId="77777777" w:rsidR="00A17B81" w:rsidRDefault="00A17B81" w:rsidP="00A17B81">
      <w:pPr>
        <w:widowControl w:val="0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br w:type="page"/>
      </w:r>
    </w:p>
    <w:p w14:paraId="244314ED" w14:textId="77777777" w:rsidR="00A17B81" w:rsidRDefault="00A17B81" w:rsidP="00A17B81">
      <w:pPr>
        <w:widowControl w:val="0"/>
        <w:rPr>
          <w:rFonts w:ascii="Verdana" w:hAnsi="Verdana"/>
          <w:b/>
          <w:bCs/>
          <w:sz w:val="20"/>
          <w:szCs w:val="20"/>
        </w:rPr>
      </w:pPr>
    </w:p>
    <w:p w14:paraId="3C869EDD" w14:textId="77777777" w:rsidR="00A17B81" w:rsidRDefault="00A17B81" w:rsidP="004E3D0B">
      <w:pPr>
        <w:rPr>
          <w:rFonts w:ascii="Verdana" w:hAnsi="Verdana"/>
          <w:b/>
        </w:rPr>
      </w:pPr>
      <w:bookmarkStart w:id="2" w:name="_Toc286391404"/>
      <w:r w:rsidRPr="00433354">
        <w:rPr>
          <w:rFonts w:ascii="Verdana" w:hAnsi="Verdana"/>
          <w:b/>
        </w:rPr>
        <w:t>TABLE OF CONTENTS</w:t>
      </w:r>
      <w:bookmarkEnd w:id="2"/>
    </w:p>
    <w:p w14:paraId="13896B2A" w14:textId="77777777" w:rsidR="00433354" w:rsidRPr="002A0E87" w:rsidRDefault="00433354" w:rsidP="004E3D0B">
      <w:pPr>
        <w:rPr>
          <w:rFonts w:ascii="Verdana" w:hAnsi="Verdana"/>
          <w:b/>
        </w:rPr>
      </w:pPr>
    </w:p>
    <w:p w14:paraId="5A201D0C" w14:textId="3F067558" w:rsidR="007B1241" w:rsidRPr="007B1241" w:rsidRDefault="00433354">
      <w:pPr>
        <w:pStyle w:val="ndice1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765285">
        <w:rPr>
          <w:rFonts w:asciiTheme="minorHAnsi" w:hAnsiTheme="minorHAnsi"/>
          <w:sz w:val="22"/>
          <w:szCs w:val="22"/>
        </w:rPr>
        <w:fldChar w:fldCharType="begin"/>
      </w:r>
      <w:r w:rsidRPr="00765285">
        <w:rPr>
          <w:rFonts w:asciiTheme="minorHAnsi" w:hAnsiTheme="minorHAnsi"/>
          <w:sz w:val="22"/>
          <w:szCs w:val="22"/>
        </w:rPr>
        <w:instrText xml:space="preserve"> TOC \o "1-2" </w:instrText>
      </w:r>
      <w:r w:rsidRPr="00765285">
        <w:rPr>
          <w:rFonts w:asciiTheme="minorHAnsi" w:hAnsiTheme="minorHAnsi"/>
          <w:sz w:val="22"/>
          <w:szCs w:val="22"/>
        </w:rPr>
        <w:fldChar w:fldCharType="separate"/>
      </w:r>
      <w:r w:rsidR="007B1241">
        <w:rPr>
          <w:noProof/>
        </w:rPr>
        <w:t>University of Northampton</w:t>
      </w:r>
      <w:r w:rsidR="007B1241">
        <w:rPr>
          <w:noProof/>
        </w:rPr>
        <w:tab/>
      </w:r>
      <w:r w:rsidR="007B1241">
        <w:rPr>
          <w:noProof/>
        </w:rPr>
        <w:fldChar w:fldCharType="begin"/>
      </w:r>
      <w:r w:rsidR="007B1241">
        <w:rPr>
          <w:noProof/>
        </w:rPr>
        <w:instrText xml:space="preserve"> PAGEREF _Toc511489299 \h </w:instrText>
      </w:r>
      <w:r w:rsidR="007B1241">
        <w:rPr>
          <w:noProof/>
        </w:rPr>
      </w:r>
      <w:r w:rsidR="007B1241">
        <w:rPr>
          <w:noProof/>
        </w:rPr>
        <w:fldChar w:fldCharType="separate"/>
      </w:r>
      <w:r w:rsidR="007B1241">
        <w:rPr>
          <w:noProof/>
        </w:rPr>
        <w:t>1</w:t>
      </w:r>
      <w:r w:rsidR="007B1241">
        <w:rPr>
          <w:noProof/>
        </w:rPr>
        <w:fldChar w:fldCharType="end"/>
      </w:r>
    </w:p>
    <w:p w14:paraId="1D072C21" w14:textId="727C454C" w:rsidR="007B1241" w:rsidRPr="007B1241" w:rsidRDefault="007B1241">
      <w:pPr>
        <w:pStyle w:val="ndice1"/>
        <w:tabs>
          <w:tab w:val="left" w:pos="480"/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</w:t>
      </w:r>
      <w:r w:rsidRPr="007B1241"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  <w:tab/>
      </w:r>
      <w:r>
        <w:rPr>
          <w:noProof/>
        </w:rPr>
        <w:t>INTRODUCTION &amp; PROBLEM SPECIFICATION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_Toc511489300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734AE81" w14:textId="63B7F245" w:rsidR="007B1241" w:rsidRPr="007B1241" w:rsidRDefault="007B1241">
      <w:pPr>
        <w:pStyle w:val="ndice2"/>
        <w:tabs>
          <w:tab w:val="left" w:pos="960"/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1.1.</w:t>
      </w:r>
      <w:r w:rsidRPr="007B1241"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  <w:tab/>
      </w:r>
      <w:r>
        <w:rPr>
          <w:noProof/>
        </w:rPr>
        <w:t>Aim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_Toc511489301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B174D65" w14:textId="34AB17D4" w:rsidR="007B1241" w:rsidRPr="007B1241" w:rsidRDefault="007B1241">
      <w:pPr>
        <w:pStyle w:val="ndice2"/>
        <w:tabs>
          <w:tab w:val="left" w:pos="960"/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1.2.</w:t>
      </w:r>
      <w:r w:rsidRPr="007B1241"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  <w:tab/>
      </w:r>
      <w:r>
        <w:rPr>
          <w:noProof/>
        </w:rPr>
        <w:t>Objectives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_Toc511489302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8012748" w14:textId="4EC6D9AF" w:rsidR="007B1241" w:rsidRPr="007B1241" w:rsidRDefault="007B1241">
      <w:pPr>
        <w:pStyle w:val="ndice1"/>
        <w:tabs>
          <w:tab w:val="left" w:pos="480"/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2.</w:t>
      </w:r>
      <w:r w:rsidRPr="007B1241"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  <w:tab/>
      </w:r>
      <w:r>
        <w:rPr>
          <w:noProof/>
        </w:rPr>
        <w:t>Game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_Toc511489303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F4CDE47" w14:textId="4359615B" w:rsidR="007B1241" w:rsidRPr="007B1241" w:rsidRDefault="007B1241">
      <w:pPr>
        <w:pStyle w:val="ndice1"/>
        <w:tabs>
          <w:tab w:val="left" w:pos="480"/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3.</w:t>
      </w:r>
      <w:r w:rsidRPr="007B1241"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  <w:tab/>
      </w:r>
      <w:r>
        <w:rPr>
          <w:noProof/>
        </w:rPr>
        <w:t>Program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_Toc511489304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2F843EC" w14:textId="6D86DFA6" w:rsidR="007B1241" w:rsidRPr="007B1241" w:rsidRDefault="007B1241">
      <w:pPr>
        <w:pStyle w:val="ndice1"/>
        <w:tabs>
          <w:tab w:val="left" w:pos="480"/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4.</w:t>
      </w:r>
      <w:r w:rsidRPr="007B1241"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_Toc511489305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52B7EF" w14:textId="47D40EC9" w:rsidR="007B1241" w:rsidRPr="007B1241" w:rsidRDefault="007B1241">
      <w:pPr>
        <w:pStyle w:val="ndice1"/>
        <w:tabs>
          <w:tab w:val="left" w:pos="480"/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noProof/>
        </w:rPr>
        <w:t>5.</w:t>
      </w:r>
      <w:r w:rsidRPr="007B1241"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  <w:tab/>
      </w:r>
      <w:r>
        <w:rPr>
          <w:noProof/>
        </w:rPr>
        <w:t>Evaluation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_Toc511489306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9E1E139" w14:textId="162D1234" w:rsidR="004E3D0B" w:rsidRPr="00433354" w:rsidRDefault="00433354" w:rsidP="00433354">
      <w:pPr>
        <w:pStyle w:val="Cabealho1"/>
        <w:numPr>
          <w:ilvl w:val="0"/>
          <w:numId w:val="0"/>
        </w:numPr>
        <w:ind w:left="720" w:hanging="360"/>
      </w:pPr>
      <w:r w:rsidRPr="00765285">
        <w:rPr>
          <w:rFonts w:asciiTheme="minorHAnsi" w:hAnsiTheme="minorHAnsi"/>
          <w:sz w:val="22"/>
          <w:szCs w:val="22"/>
        </w:rPr>
        <w:fldChar w:fldCharType="end"/>
      </w:r>
    </w:p>
    <w:p w14:paraId="798A24B1" w14:textId="77777777" w:rsidR="009028F0" w:rsidRPr="00433354" w:rsidRDefault="009028F0" w:rsidP="004E3D0B">
      <w:pPr>
        <w:rPr>
          <w:rFonts w:ascii="Verdana" w:hAnsi="Verdana"/>
          <w:b/>
        </w:rPr>
      </w:pPr>
      <w:r w:rsidRPr="00433354">
        <w:rPr>
          <w:rFonts w:ascii="Verdana" w:hAnsi="Verdana"/>
          <w:b/>
        </w:rPr>
        <w:t>TABLE OF FIGURE</w:t>
      </w:r>
    </w:p>
    <w:p w14:paraId="43AE841A" w14:textId="77777777" w:rsidR="004E3D0B" w:rsidRDefault="004E3D0B" w:rsidP="004E3D0B">
      <w:pPr>
        <w:rPr>
          <w:rFonts w:ascii="Verdana" w:hAnsi="Verdana"/>
          <w:b/>
        </w:rPr>
      </w:pPr>
    </w:p>
    <w:p w14:paraId="3F547AB7" w14:textId="2944594E" w:rsidR="0051646B" w:rsidRPr="0051646B" w:rsidRDefault="007B1241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rPr>
          <w:rFonts w:asciiTheme="minorHAnsi" w:hAnsiTheme="minorHAnsi"/>
          <w:b/>
          <w:sz w:val="22"/>
          <w:szCs w:val="22"/>
        </w:rPr>
        <w:fldChar w:fldCharType="begin"/>
      </w:r>
      <w:r>
        <w:rPr>
          <w:rFonts w:asciiTheme="minorHAnsi" w:hAnsiTheme="minorHAnsi"/>
          <w:b/>
          <w:sz w:val="22"/>
          <w:szCs w:val="22"/>
        </w:rPr>
        <w:instrText xml:space="preserve"> TOC \c "Figure" </w:instrText>
      </w:r>
      <w:r>
        <w:rPr>
          <w:rFonts w:asciiTheme="minorHAnsi" w:hAnsiTheme="minorHAnsi"/>
          <w:b/>
          <w:sz w:val="22"/>
          <w:szCs w:val="22"/>
        </w:rPr>
        <w:fldChar w:fldCharType="separate"/>
      </w:r>
      <w:r w:rsidR="0051646B" w:rsidRPr="00187CB3">
        <w:rPr>
          <w:rFonts w:ascii="Verdana" w:hAnsi="Verdana"/>
          <w:noProof/>
        </w:rPr>
        <w:t>Figure 1 - Move functions loop</w:t>
      </w:r>
      <w:r w:rsidR="0051646B">
        <w:rPr>
          <w:noProof/>
        </w:rPr>
        <w:tab/>
      </w:r>
      <w:r w:rsidR="0051646B">
        <w:rPr>
          <w:noProof/>
        </w:rPr>
        <w:fldChar w:fldCharType="begin"/>
      </w:r>
      <w:r w:rsidR="0051646B">
        <w:rPr>
          <w:noProof/>
        </w:rPr>
        <w:instrText xml:space="preserve"> PAGEREF _Toc511490115 \h </w:instrText>
      </w:r>
      <w:r w:rsidR="0051646B">
        <w:rPr>
          <w:noProof/>
        </w:rPr>
      </w:r>
      <w:r w:rsidR="0051646B">
        <w:rPr>
          <w:noProof/>
        </w:rPr>
        <w:fldChar w:fldCharType="separate"/>
      </w:r>
      <w:r w:rsidR="0051646B">
        <w:rPr>
          <w:noProof/>
        </w:rPr>
        <w:t>6</w:t>
      </w:r>
      <w:r w:rsidR="0051646B">
        <w:rPr>
          <w:noProof/>
        </w:rPr>
        <w:fldChar w:fldCharType="end"/>
      </w:r>
    </w:p>
    <w:p w14:paraId="26F49985" w14:textId="205E0F60" w:rsidR="0051646B" w:rsidRPr="0051646B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2 - Horse turn up if statement (function moveRight)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B25165" w14:textId="3668955B" w:rsidR="0051646B" w:rsidRPr="0051646B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3 - Finish race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E94D82" w14:textId="06F32978" w:rsidR="0051646B" w:rsidRPr="0051646B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4 - Horses moving right (Google Chrome and Internet Explore)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4F4872" w14:textId="671750D3" w:rsidR="0051646B" w:rsidRPr="0051646B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5 - Horses moving up (Internet Explore)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49B1D8D" w14:textId="78BEEFD2" w:rsidR="0051646B" w:rsidRPr="0051646B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6 - Horses move up (Google Chrome)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C95F6B" w14:textId="25A7A17A" w:rsidR="0051646B" w:rsidRPr="0051646B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7 - Horses move left (Google Chrome)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15E8AB9" w14:textId="5847D017" w:rsidR="0051646B" w:rsidRPr="0051646B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8 - Horses move down (Internet Explore)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bookmarkStart w:id="3" w:name="_GoBack"/>
      <w:bookmarkEnd w:id="3"/>
    </w:p>
    <w:p w14:paraId="02FCC8FB" w14:textId="46CFF03E" w:rsidR="0051646B" w:rsidRPr="0051646B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9 - Horses move down bug (Google Chrome)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6B6FCA2" w14:textId="1F004464" w:rsidR="0051646B" w:rsidRPr="006D0F2A" w:rsidRDefault="0051646B">
      <w:pPr>
        <w:pStyle w:val="ndicedeilustraes"/>
        <w:tabs>
          <w:tab w:val="right" w:leader="dot" w:pos="1045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 w:rsidRPr="00187CB3">
        <w:rPr>
          <w:rFonts w:ascii="Verdana" w:hAnsi="Verdana"/>
          <w:noProof/>
        </w:rPr>
        <w:t>Figure 10 - End of race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_Toc511490124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4B59567" w14:textId="19EB37DA" w:rsidR="009028F0" w:rsidRPr="00433354" w:rsidRDefault="007B1241" w:rsidP="004E3D0B">
      <w:pPr>
        <w:rPr>
          <w:rFonts w:ascii="Verdana" w:hAnsi="Verdana"/>
          <w:b/>
        </w:rPr>
      </w:pPr>
      <w:r>
        <w:rPr>
          <w:rFonts w:asciiTheme="minorHAnsi" w:hAnsiTheme="minorHAnsi"/>
          <w:b/>
          <w:sz w:val="22"/>
          <w:szCs w:val="22"/>
        </w:rPr>
        <w:fldChar w:fldCharType="end"/>
      </w:r>
    </w:p>
    <w:p w14:paraId="753180A8" w14:textId="77777777" w:rsidR="004E3D0B" w:rsidRDefault="004E3D0B" w:rsidP="004E3D0B"/>
    <w:p w14:paraId="0721B122" w14:textId="77777777" w:rsidR="004E3D0B" w:rsidRDefault="004E3D0B" w:rsidP="004E3D0B"/>
    <w:p w14:paraId="329521D2" w14:textId="77777777" w:rsidR="00A17B81" w:rsidRPr="00433354" w:rsidRDefault="00A17B81" w:rsidP="002B4436">
      <w:pPr>
        <w:pStyle w:val="Cabealho1"/>
      </w:pPr>
      <w:r>
        <w:br w:type="page"/>
      </w:r>
      <w:bookmarkStart w:id="4" w:name="_Toc286391405"/>
      <w:bookmarkStart w:id="5" w:name="_Toc511489300"/>
      <w:r w:rsidRPr="00433354">
        <w:lastRenderedPageBreak/>
        <w:t>INTRODUCTION &amp; PROBLEM SPECIFICATION</w:t>
      </w:r>
      <w:bookmarkEnd w:id="4"/>
      <w:bookmarkEnd w:id="5"/>
    </w:p>
    <w:p w14:paraId="7B673234" w14:textId="77777777" w:rsidR="00E753EF" w:rsidRPr="007811D6" w:rsidRDefault="00E753EF" w:rsidP="007811D6">
      <w:pPr>
        <w:pStyle w:val="Cabealho2"/>
      </w:pPr>
      <w:bookmarkStart w:id="6" w:name="_Toc286391406"/>
      <w:bookmarkStart w:id="7" w:name="_Toc511489301"/>
      <w:r w:rsidRPr="007811D6">
        <w:t>1.1.</w:t>
      </w:r>
      <w:r w:rsidRPr="007811D6">
        <w:tab/>
        <w:t>Aim</w:t>
      </w:r>
      <w:bookmarkEnd w:id="6"/>
      <w:bookmarkEnd w:id="7"/>
    </w:p>
    <w:p w14:paraId="28D211E2" w14:textId="6977125F" w:rsidR="00873114" w:rsidRDefault="00873114" w:rsidP="004C24DD">
      <w:pPr>
        <w:suppressAutoHyphens/>
        <w:ind w:firstLine="720"/>
        <w:rPr>
          <w:rFonts w:ascii="Verdana" w:hAnsi="Verdana"/>
          <w:sz w:val="22"/>
          <w:szCs w:val="22"/>
        </w:rPr>
      </w:pPr>
      <w:r w:rsidRPr="00873114">
        <w:rPr>
          <w:rFonts w:ascii="Verdana" w:hAnsi="Verdana"/>
          <w:sz w:val="22"/>
          <w:szCs w:val="22"/>
        </w:rPr>
        <w:t>The purpose of thi</w:t>
      </w:r>
      <w:r>
        <w:rPr>
          <w:rFonts w:ascii="Verdana" w:hAnsi="Verdana"/>
          <w:sz w:val="22"/>
          <w:szCs w:val="22"/>
        </w:rPr>
        <w:t xml:space="preserve">s assignment is to assess </w:t>
      </w:r>
      <w:r w:rsidRPr="00873114">
        <w:rPr>
          <w:rFonts w:ascii="Verdana" w:hAnsi="Verdana"/>
          <w:sz w:val="22"/>
          <w:szCs w:val="22"/>
        </w:rPr>
        <w:t>our ability to create an interactive web page using</w:t>
      </w:r>
      <w:r>
        <w:rPr>
          <w:rFonts w:ascii="Verdana" w:hAnsi="Verdana"/>
          <w:sz w:val="22"/>
          <w:szCs w:val="22"/>
        </w:rPr>
        <w:t xml:space="preserve"> </w:t>
      </w:r>
      <w:r w:rsidRPr="00873114">
        <w:rPr>
          <w:rFonts w:ascii="Verdana" w:hAnsi="Verdana"/>
          <w:sz w:val="22"/>
          <w:szCs w:val="22"/>
        </w:rPr>
        <w:t>JavaScript, CSS and HTML</w:t>
      </w:r>
      <w:r>
        <w:rPr>
          <w:rFonts w:ascii="Verdana" w:hAnsi="Verdana"/>
          <w:sz w:val="22"/>
          <w:szCs w:val="22"/>
        </w:rPr>
        <w:t>.</w:t>
      </w:r>
    </w:p>
    <w:p w14:paraId="1F3988A7" w14:textId="229AEC0B" w:rsidR="00873114" w:rsidRPr="00876297" w:rsidRDefault="00873114" w:rsidP="00873114">
      <w:pPr>
        <w:suppressAutoHyphens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Using the zip file </w:t>
      </w:r>
      <w:r w:rsidR="002255E9">
        <w:rPr>
          <w:rFonts w:ascii="Verdana" w:hAnsi="Verdana"/>
          <w:sz w:val="22"/>
          <w:szCs w:val="22"/>
        </w:rPr>
        <w:t>as2.zip</w:t>
      </w:r>
      <w:r>
        <w:rPr>
          <w:rFonts w:ascii="Verdana" w:hAnsi="Verdana"/>
          <w:sz w:val="22"/>
          <w:szCs w:val="22"/>
        </w:rPr>
        <w:t xml:space="preserve"> which contained some HTML and CSS for a horse racing game. O</w:t>
      </w:r>
      <w:r w:rsidRPr="00873114">
        <w:rPr>
          <w:rFonts w:ascii="Verdana" w:hAnsi="Verdana"/>
          <w:sz w:val="22"/>
          <w:szCs w:val="22"/>
        </w:rPr>
        <w:t>ur task is to build a</w:t>
      </w:r>
      <w:r>
        <w:rPr>
          <w:rFonts w:ascii="Verdana" w:hAnsi="Verdana"/>
          <w:sz w:val="22"/>
          <w:szCs w:val="22"/>
        </w:rPr>
        <w:t xml:space="preserve"> </w:t>
      </w:r>
      <w:r w:rsidRPr="00873114">
        <w:rPr>
          <w:rFonts w:ascii="Verdana" w:hAnsi="Verdana"/>
          <w:sz w:val="22"/>
          <w:szCs w:val="22"/>
        </w:rPr>
        <w:t>web based horse racing/betting game by adding the relevant JavaScript code.</w:t>
      </w:r>
    </w:p>
    <w:p w14:paraId="23233250" w14:textId="083AAF8D" w:rsidR="00873114" w:rsidRDefault="00873114" w:rsidP="00CA400C">
      <w:pPr>
        <w:suppressAutoHyphens/>
        <w:rPr>
          <w:rFonts w:ascii="Verdana" w:hAnsi="Verdana"/>
          <w:sz w:val="22"/>
          <w:szCs w:val="22"/>
        </w:rPr>
      </w:pPr>
    </w:p>
    <w:p w14:paraId="1ACD2D3E" w14:textId="11067364" w:rsidR="00433354" w:rsidRPr="00552EE1" w:rsidRDefault="00873114" w:rsidP="004C24DD">
      <w:pPr>
        <w:suppressAutoHyphens/>
        <w:ind w:firstLine="720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The problem </w:t>
      </w:r>
      <w:r w:rsidR="00552EE1">
        <w:rPr>
          <w:rFonts w:ascii="Verdana" w:hAnsi="Verdana"/>
          <w:sz w:val="22"/>
          <w:szCs w:val="22"/>
        </w:rPr>
        <w:t>should be solved using the existing HTML/CSS as a basis and build onto it within the rules below.</w:t>
      </w:r>
    </w:p>
    <w:p w14:paraId="4C4D6E87" w14:textId="77777777" w:rsidR="002E3F8D" w:rsidRDefault="002E3F8D" w:rsidP="00E753EF">
      <w:pPr>
        <w:rPr>
          <w:rFonts w:ascii="Verdana" w:hAnsi="Verdana"/>
          <w:sz w:val="20"/>
          <w:szCs w:val="20"/>
        </w:rPr>
      </w:pPr>
    </w:p>
    <w:p w14:paraId="51960410" w14:textId="77777777" w:rsidR="007811D6" w:rsidRDefault="007811D6" w:rsidP="00937E1A">
      <w:pPr>
        <w:pStyle w:val="Cabealho2"/>
        <w:keepNext/>
      </w:pPr>
      <w:bookmarkStart w:id="8" w:name="_Toc286391407"/>
      <w:bookmarkStart w:id="9" w:name="_Toc511489302"/>
      <w:r>
        <w:t>1.2.</w:t>
      </w:r>
      <w:r>
        <w:tab/>
        <w:t>Objectives</w:t>
      </w:r>
      <w:bookmarkEnd w:id="8"/>
      <w:bookmarkEnd w:id="9"/>
    </w:p>
    <w:p w14:paraId="7820CDAC" w14:textId="77777777" w:rsidR="00CA400C" w:rsidRPr="00876297" w:rsidRDefault="00CA400C" w:rsidP="00CA400C">
      <w:pPr>
        <w:rPr>
          <w:rFonts w:ascii="Verdana" w:hAnsi="Verdana"/>
          <w:sz w:val="22"/>
          <w:szCs w:val="22"/>
        </w:rPr>
      </w:pPr>
      <w:bookmarkStart w:id="10" w:name="_Toc286391410"/>
    </w:p>
    <w:p w14:paraId="5037328F" w14:textId="4AC7BC1B" w:rsidR="00F2287A" w:rsidRPr="00F2287A" w:rsidRDefault="00CA400C" w:rsidP="004C24DD">
      <w:pPr>
        <w:suppressAutoHyphens/>
        <w:rPr>
          <w:rFonts w:ascii="Verdana" w:hAnsi="Verdana" w:cs="Arial"/>
          <w:sz w:val="22"/>
          <w:szCs w:val="22"/>
        </w:rPr>
      </w:pPr>
      <w:r w:rsidRPr="00876297">
        <w:rPr>
          <w:rFonts w:ascii="Verdana" w:hAnsi="Verdana"/>
          <w:b/>
          <w:sz w:val="22"/>
          <w:szCs w:val="22"/>
        </w:rPr>
        <w:t xml:space="preserve">Rules (Basic) </w:t>
      </w:r>
      <w:r w:rsidR="00552EE1">
        <w:t>M</w:t>
      </w:r>
      <w:r w:rsidR="00552EE1" w:rsidRPr="00552EE1">
        <w:rPr>
          <w:rFonts w:ascii="Verdana" w:hAnsi="Verdana" w:cs="Arial"/>
          <w:sz w:val="22"/>
          <w:szCs w:val="22"/>
        </w:rPr>
        <w:t>ake the horses perform one lap of the track</w:t>
      </w:r>
      <w:r>
        <w:rPr>
          <w:rFonts w:ascii="Verdana" w:hAnsi="Verdana" w:cs="Arial"/>
          <w:sz w:val="22"/>
          <w:szCs w:val="22"/>
        </w:rPr>
        <w:t>,</w:t>
      </w:r>
      <w:r w:rsidRPr="00876297">
        <w:rPr>
          <w:rFonts w:ascii="Verdana" w:hAnsi="Verdana" w:cs="Arial"/>
          <w:sz w:val="22"/>
          <w:szCs w:val="22"/>
        </w:rPr>
        <w:t xml:space="preserve"> where:</w:t>
      </w:r>
    </w:p>
    <w:p w14:paraId="4C32BD5B" w14:textId="1D6332B4" w:rsidR="00F2287A" w:rsidRPr="00F2287A" w:rsidRDefault="00552EE1" w:rsidP="00F2287A">
      <w:pPr>
        <w:numPr>
          <w:ilvl w:val="0"/>
          <w:numId w:val="16"/>
        </w:numPr>
        <w:suppressAutoHyphens/>
        <w:rPr>
          <w:rFonts w:ascii="Verdana" w:hAnsi="Verdana"/>
          <w:sz w:val="22"/>
          <w:szCs w:val="22"/>
        </w:rPr>
      </w:pPr>
      <w:r w:rsidRPr="00552EE1">
        <w:rPr>
          <w:rFonts w:ascii="Verdana" w:hAnsi="Verdana"/>
          <w:sz w:val="22"/>
          <w:szCs w:val="22"/>
        </w:rPr>
        <w:t>Each horse should move to the bottom right of the screen, up to the top, across the top of the</w:t>
      </w:r>
      <w:r>
        <w:rPr>
          <w:rFonts w:ascii="Verdana" w:hAnsi="Verdana"/>
          <w:sz w:val="22"/>
          <w:szCs w:val="22"/>
        </w:rPr>
        <w:t xml:space="preserve"> </w:t>
      </w:r>
      <w:r w:rsidRPr="00552EE1">
        <w:rPr>
          <w:rFonts w:ascii="Verdana" w:hAnsi="Verdana"/>
          <w:sz w:val="22"/>
          <w:szCs w:val="22"/>
        </w:rPr>
        <w:t>page, back down and across the line.</w:t>
      </w:r>
    </w:p>
    <w:p w14:paraId="7CA6CD1F" w14:textId="03D6F6DD" w:rsidR="00552EE1" w:rsidRPr="00552EE1" w:rsidRDefault="00552EE1" w:rsidP="00552EE1">
      <w:pPr>
        <w:numPr>
          <w:ilvl w:val="0"/>
          <w:numId w:val="16"/>
        </w:numPr>
        <w:suppressAutoHyphens/>
        <w:rPr>
          <w:rFonts w:ascii="Verdana" w:hAnsi="Verdana"/>
          <w:sz w:val="22"/>
          <w:szCs w:val="22"/>
        </w:rPr>
      </w:pPr>
      <w:r w:rsidRPr="00552EE1">
        <w:rPr>
          <w:rFonts w:ascii="Verdana" w:hAnsi="Verdana"/>
          <w:sz w:val="22"/>
          <w:szCs w:val="22"/>
        </w:rPr>
        <w:t>The horses should continue following the track until they reach the start/finish line.</w:t>
      </w:r>
    </w:p>
    <w:p w14:paraId="461CEFA7" w14:textId="03A7F3BF" w:rsidR="00552EE1" w:rsidRPr="00552EE1" w:rsidRDefault="00552EE1" w:rsidP="00552EE1">
      <w:pPr>
        <w:numPr>
          <w:ilvl w:val="0"/>
          <w:numId w:val="16"/>
        </w:numPr>
        <w:suppressAutoHyphens/>
        <w:rPr>
          <w:rFonts w:ascii="Verdana" w:hAnsi="Verdana"/>
          <w:sz w:val="22"/>
          <w:szCs w:val="22"/>
        </w:rPr>
      </w:pPr>
      <w:r w:rsidRPr="00552EE1">
        <w:rPr>
          <w:rFonts w:ascii="Verdana" w:hAnsi="Verdana"/>
          <w:sz w:val="22"/>
          <w:szCs w:val="22"/>
        </w:rPr>
        <w:t>As horses change direction and start/stop the</w:t>
      </w:r>
      <w:r w:rsidR="00F2287A">
        <w:rPr>
          <w:rFonts w:ascii="Verdana" w:hAnsi="Verdana"/>
          <w:sz w:val="22"/>
          <w:szCs w:val="22"/>
        </w:rPr>
        <w:t xml:space="preserve">ir animation should change. The </w:t>
      </w:r>
      <w:r w:rsidRPr="00552EE1">
        <w:rPr>
          <w:rFonts w:ascii="Verdana" w:hAnsi="Verdana"/>
          <w:sz w:val="22"/>
          <w:szCs w:val="22"/>
        </w:rPr>
        <w:t>animations are</w:t>
      </w:r>
      <w:r>
        <w:rPr>
          <w:rFonts w:ascii="Verdana" w:hAnsi="Verdana"/>
          <w:sz w:val="22"/>
          <w:szCs w:val="22"/>
        </w:rPr>
        <w:t xml:space="preserve"> </w:t>
      </w:r>
      <w:r w:rsidRPr="00552EE1">
        <w:rPr>
          <w:rFonts w:ascii="Verdana" w:hAnsi="Verdana"/>
          <w:sz w:val="22"/>
          <w:szCs w:val="22"/>
        </w:rPr>
        <w:t>provided for you as CSS classes. Th</w:t>
      </w:r>
      <w:r w:rsidR="00F2287A">
        <w:rPr>
          <w:rFonts w:ascii="Verdana" w:hAnsi="Verdana"/>
          <w:sz w:val="22"/>
          <w:szCs w:val="22"/>
        </w:rPr>
        <w:t xml:space="preserve">e horses should always face the </w:t>
      </w:r>
      <w:r w:rsidRPr="00552EE1">
        <w:rPr>
          <w:rFonts w:ascii="Verdana" w:hAnsi="Verdana"/>
          <w:sz w:val="22"/>
          <w:szCs w:val="22"/>
        </w:rPr>
        <w:t xml:space="preserve">direction they are travelling. (Classes </w:t>
      </w:r>
      <w:proofErr w:type="spellStart"/>
      <w:r w:rsidRPr="00552EE1">
        <w:rPr>
          <w:rFonts w:ascii="Verdana" w:hAnsi="Verdana"/>
          <w:sz w:val="22"/>
          <w:szCs w:val="22"/>
        </w:rPr>
        <w:t>runDown</w:t>
      </w:r>
      <w:proofErr w:type="spellEnd"/>
      <w:r w:rsidRPr="00552EE1">
        <w:rPr>
          <w:rFonts w:ascii="Verdana" w:hAnsi="Verdana"/>
          <w:sz w:val="22"/>
          <w:szCs w:val="22"/>
        </w:rPr>
        <w:t xml:space="preserve">, </w:t>
      </w:r>
      <w:proofErr w:type="spellStart"/>
      <w:r w:rsidRPr="00552EE1">
        <w:rPr>
          <w:rFonts w:ascii="Verdana" w:hAnsi="Verdana"/>
          <w:sz w:val="22"/>
          <w:szCs w:val="22"/>
        </w:rPr>
        <w:t>runUp</w:t>
      </w:r>
      <w:proofErr w:type="spellEnd"/>
      <w:r w:rsidRPr="00552EE1">
        <w:rPr>
          <w:rFonts w:ascii="Verdana" w:hAnsi="Verdana"/>
          <w:sz w:val="22"/>
          <w:szCs w:val="22"/>
        </w:rPr>
        <w:t xml:space="preserve">, </w:t>
      </w:r>
      <w:proofErr w:type="spellStart"/>
      <w:r w:rsidRPr="00552EE1">
        <w:rPr>
          <w:rFonts w:ascii="Verdana" w:hAnsi="Verdana"/>
          <w:sz w:val="22"/>
          <w:szCs w:val="22"/>
        </w:rPr>
        <w:t>runLeft</w:t>
      </w:r>
      <w:proofErr w:type="spellEnd"/>
      <w:r w:rsidRPr="00552EE1">
        <w:rPr>
          <w:rFonts w:ascii="Verdana" w:hAnsi="Verdana"/>
          <w:sz w:val="22"/>
          <w:szCs w:val="22"/>
        </w:rPr>
        <w:t xml:space="preserve">, </w:t>
      </w:r>
      <w:proofErr w:type="spellStart"/>
      <w:r w:rsidRPr="00552EE1">
        <w:rPr>
          <w:rFonts w:ascii="Verdana" w:hAnsi="Verdana"/>
          <w:sz w:val="22"/>
          <w:szCs w:val="22"/>
        </w:rPr>
        <w:t>runRight</w:t>
      </w:r>
      <w:proofErr w:type="spellEnd"/>
      <w:r w:rsidRPr="00552EE1">
        <w:rPr>
          <w:rFonts w:ascii="Verdana" w:hAnsi="Verdana"/>
          <w:sz w:val="22"/>
          <w:szCs w:val="22"/>
        </w:rPr>
        <w:t xml:space="preserve">, </w:t>
      </w:r>
      <w:proofErr w:type="spellStart"/>
      <w:r w:rsidRPr="00552EE1">
        <w:rPr>
          <w:rFonts w:ascii="Verdana" w:hAnsi="Verdana"/>
          <w:sz w:val="22"/>
          <w:szCs w:val="22"/>
        </w:rPr>
        <w:t>standRight</w:t>
      </w:r>
      <w:proofErr w:type="spellEnd"/>
      <w:r w:rsidRPr="00552EE1">
        <w:rPr>
          <w:rFonts w:ascii="Verdana" w:hAnsi="Verdana"/>
          <w:sz w:val="22"/>
          <w:szCs w:val="22"/>
        </w:rPr>
        <w:t>)</w:t>
      </w:r>
      <w:r w:rsidR="00F2287A">
        <w:rPr>
          <w:rFonts w:ascii="Verdana" w:hAnsi="Verdana"/>
          <w:sz w:val="22"/>
          <w:szCs w:val="22"/>
        </w:rPr>
        <w:t>.</w:t>
      </w:r>
    </w:p>
    <w:p w14:paraId="512AD573" w14:textId="40B5433E" w:rsidR="00552EE1" w:rsidRPr="00552EE1" w:rsidRDefault="00552EE1" w:rsidP="00552EE1">
      <w:pPr>
        <w:numPr>
          <w:ilvl w:val="0"/>
          <w:numId w:val="16"/>
        </w:numPr>
        <w:suppressAutoHyphens/>
        <w:rPr>
          <w:rFonts w:ascii="Verdana" w:hAnsi="Verdana"/>
          <w:sz w:val="22"/>
          <w:szCs w:val="22"/>
        </w:rPr>
      </w:pPr>
      <w:r w:rsidRPr="00552EE1">
        <w:rPr>
          <w:rFonts w:ascii="Verdana" w:hAnsi="Verdana"/>
          <w:sz w:val="22"/>
          <w:szCs w:val="22"/>
        </w:rPr>
        <w:t>As each horse reaches the start/finish line it completes</w:t>
      </w:r>
      <w:r w:rsidR="00F2287A">
        <w:rPr>
          <w:rFonts w:ascii="Verdana" w:hAnsi="Verdana"/>
          <w:sz w:val="22"/>
          <w:szCs w:val="22"/>
        </w:rPr>
        <w:t xml:space="preserve"> the lap and should stop racing </w:t>
      </w:r>
      <w:r w:rsidRPr="00552EE1">
        <w:rPr>
          <w:rFonts w:ascii="Verdana" w:hAnsi="Verdana"/>
          <w:sz w:val="22"/>
          <w:szCs w:val="22"/>
        </w:rPr>
        <w:t>(the</w:t>
      </w:r>
      <w:r>
        <w:rPr>
          <w:rFonts w:ascii="Verdana" w:hAnsi="Verdana"/>
          <w:sz w:val="22"/>
          <w:szCs w:val="22"/>
        </w:rPr>
        <w:t xml:space="preserve"> </w:t>
      </w:r>
      <w:r w:rsidRPr="00552EE1">
        <w:rPr>
          <w:rFonts w:ascii="Verdana" w:hAnsi="Verdana"/>
          <w:sz w:val="22"/>
          <w:szCs w:val="22"/>
        </w:rPr>
        <w:t>horses don’t have to stop exactly on the line, but must go over it)</w:t>
      </w:r>
      <w:r w:rsidR="00F2287A">
        <w:rPr>
          <w:rFonts w:ascii="Verdana" w:hAnsi="Verdana"/>
          <w:sz w:val="22"/>
          <w:szCs w:val="22"/>
        </w:rPr>
        <w:t>.</w:t>
      </w:r>
    </w:p>
    <w:p w14:paraId="3630EF4F" w14:textId="2B33934A" w:rsidR="00CA400C" w:rsidRPr="00552EE1" w:rsidRDefault="00552EE1" w:rsidP="00552EE1">
      <w:pPr>
        <w:numPr>
          <w:ilvl w:val="0"/>
          <w:numId w:val="16"/>
        </w:numPr>
        <w:suppressAutoHyphens/>
        <w:rPr>
          <w:rFonts w:ascii="Verdana" w:hAnsi="Verdana"/>
          <w:sz w:val="22"/>
          <w:szCs w:val="22"/>
        </w:rPr>
      </w:pPr>
      <w:r w:rsidRPr="00552EE1">
        <w:rPr>
          <w:rFonts w:ascii="Verdana" w:hAnsi="Verdana"/>
          <w:sz w:val="22"/>
          <w:szCs w:val="22"/>
        </w:rPr>
        <w:t xml:space="preserve">Pressing the start button again should reset the horses </w:t>
      </w:r>
      <w:r w:rsidR="00F2287A">
        <w:rPr>
          <w:rFonts w:ascii="Verdana" w:hAnsi="Verdana"/>
          <w:sz w:val="22"/>
          <w:szCs w:val="22"/>
        </w:rPr>
        <w:t xml:space="preserve">and start another lap </w:t>
      </w:r>
      <w:proofErr w:type="gramStart"/>
      <w:r w:rsidR="00F2287A">
        <w:rPr>
          <w:rFonts w:ascii="Verdana" w:hAnsi="Verdana"/>
          <w:sz w:val="22"/>
          <w:szCs w:val="22"/>
        </w:rPr>
        <w:t>The</w:t>
      </w:r>
      <w:proofErr w:type="gramEnd"/>
      <w:r w:rsidR="00F2287A">
        <w:rPr>
          <w:rFonts w:ascii="Verdana" w:hAnsi="Verdana"/>
          <w:sz w:val="22"/>
          <w:szCs w:val="22"/>
        </w:rPr>
        <w:t xml:space="preserve"> speed </w:t>
      </w:r>
      <w:r w:rsidRPr="00552EE1">
        <w:rPr>
          <w:rFonts w:ascii="Verdana" w:hAnsi="Verdana"/>
          <w:sz w:val="22"/>
          <w:szCs w:val="22"/>
        </w:rPr>
        <w:t>the</w:t>
      </w:r>
      <w:r>
        <w:rPr>
          <w:rFonts w:ascii="Verdana" w:hAnsi="Verdana"/>
          <w:sz w:val="22"/>
          <w:szCs w:val="22"/>
        </w:rPr>
        <w:t xml:space="preserve"> </w:t>
      </w:r>
      <w:r w:rsidRPr="00552EE1">
        <w:rPr>
          <w:rFonts w:ascii="Verdana" w:hAnsi="Verdana"/>
          <w:sz w:val="22"/>
          <w:szCs w:val="22"/>
        </w:rPr>
        <w:t>horses run at is up to you, but a lap should not take more than one minute.</w:t>
      </w:r>
    </w:p>
    <w:p w14:paraId="7DC206C3" w14:textId="77777777" w:rsidR="00CA400C" w:rsidRPr="00876297" w:rsidRDefault="00CA400C" w:rsidP="00CA400C">
      <w:pPr>
        <w:suppressAutoHyphens/>
        <w:rPr>
          <w:rFonts w:ascii="Verdana" w:hAnsi="Verdana"/>
          <w:sz w:val="22"/>
          <w:szCs w:val="22"/>
        </w:rPr>
      </w:pPr>
    </w:p>
    <w:p w14:paraId="178A68B2" w14:textId="042CD22D" w:rsidR="00CA400C" w:rsidRPr="00876297" w:rsidRDefault="00CA400C" w:rsidP="00CA400C">
      <w:pPr>
        <w:suppressAutoHyphens/>
        <w:rPr>
          <w:rFonts w:ascii="Verdana" w:hAnsi="Verdana"/>
          <w:b/>
          <w:sz w:val="22"/>
          <w:szCs w:val="22"/>
        </w:rPr>
      </w:pPr>
      <w:r w:rsidRPr="00876297">
        <w:rPr>
          <w:rFonts w:ascii="Verdana" w:hAnsi="Verdana"/>
          <w:b/>
          <w:sz w:val="22"/>
          <w:szCs w:val="22"/>
        </w:rPr>
        <w:t>Rules (</w:t>
      </w:r>
      <w:r w:rsidR="00CB6D83">
        <w:rPr>
          <w:rFonts w:ascii="Verdana" w:hAnsi="Verdana"/>
          <w:b/>
          <w:sz w:val="22"/>
          <w:szCs w:val="22"/>
        </w:rPr>
        <w:t>Intermediate</w:t>
      </w:r>
      <w:r w:rsidRPr="00876297">
        <w:rPr>
          <w:rFonts w:ascii="Verdana" w:hAnsi="Verdana"/>
          <w:b/>
          <w:sz w:val="22"/>
          <w:szCs w:val="22"/>
        </w:rPr>
        <w:t>)</w:t>
      </w:r>
      <w:r w:rsidR="00CB6D83">
        <w:rPr>
          <w:rFonts w:ascii="Verdana" w:hAnsi="Verdana" w:cs="Arial"/>
          <w:sz w:val="22"/>
          <w:szCs w:val="22"/>
        </w:rPr>
        <w:t xml:space="preserve"> M</w:t>
      </w:r>
      <w:r w:rsidR="00E76B31" w:rsidRPr="00E76B31">
        <w:rPr>
          <w:rFonts w:ascii="Verdana" w:hAnsi="Verdana" w:cs="Arial"/>
          <w:sz w:val="22"/>
          <w:szCs w:val="22"/>
        </w:rPr>
        <w:t>ake the race randomised</w:t>
      </w:r>
      <w:r w:rsidR="00CB6D83">
        <w:rPr>
          <w:rFonts w:ascii="Verdana" w:hAnsi="Verdana" w:cs="Arial"/>
          <w:sz w:val="22"/>
          <w:szCs w:val="22"/>
        </w:rPr>
        <w:t xml:space="preserve"> and implement betting</w:t>
      </w:r>
      <w:r>
        <w:rPr>
          <w:rFonts w:ascii="Verdana" w:hAnsi="Verdana" w:cs="Arial"/>
          <w:sz w:val="22"/>
          <w:szCs w:val="22"/>
        </w:rPr>
        <w:t>, where</w:t>
      </w:r>
      <w:r w:rsidRPr="00876297">
        <w:rPr>
          <w:rFonts w:ascii="Verdana" w:hAnsi="Verdana" w:cs="Arial"/>
          <w:sz w:val="22"/>
          <w:szCs w:val="22"/>
        </w:rPr>
        <w:t>:</w:t>
      </w:r>
    </w:p>
    <w:p w14:paraId="11D78CFB" w14:textId="7995342A" w:rsidR="00CA400C" w:rsidRDefault="00CA400C" w:rsidP="00CB6D83">
      <w:pPr>
        <w:suppressAutoHyphens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Rules (Intermediate</w:t>
      </w:r>
      <w:r w:rsidRPr="004620A7">
        <w:rPr>
          <w:rFonts w:ascii="Verdana" w:hAnsi="Verdana"/>
          <w:sz w:val="22"/>
          <w:szCs w:val="22"/>
        </w:rPr>
        <w:t>)</w:t>
      </w:r>
    </w:p>
    <w:p w14:paraId="61C35D47" w14:textId="35C9266E" w:rsidR="00CB6D83" w:rsidRPr="00CB6D83" w:rsidRDefault="00CB6D83" w:rsidP="00CB6D83">
      <w:pPr>
        <w:pStyle w:val="PargrafodaLista"/>
        <w:numPr>
          <w:ilvl w:val="0"/>
          <w:numId w:val="38"/>
        </w:numPr>
        <w:suppressAutoHyphens/>
        <w:rPr>
          <w:rFonts w:ascii="Verdana" w:hAnsi="Verdana"/>
          <w:sz w:val="22"/>
          <w:szCs w:val="22"/>
        </w:rPr>
      </w:pPr>
      <w:r w:rsidRPr="00CB6D83">
        <w:rPr>
          <w:rFonts w:ascii="Verdana" w:hAnsi="Verdana"/>
          <w:sz w:val="22"/>
          <w:szCs w:val="22"/>
        </w:rPr>
        <w:t>Each horse should run at a different speed around the track</w:t>
      </w:r>
      <w:r>
        <w:rPr>
          <w:rFonts w:ascii="Verdana" w:hAnsi="Verdana"/>
          <w:sz w:val="22"/>
          <w:szCs w:val="22"/>
        </w:rPr>
        <w:t>.</w:t>
      </w:r>
    </w:p>
    <w:p w14:paraId="32473A44" w14:textId="0153884A" w:rsidR="00CB6D83" w:rsidRPr="00CB6D83" w:rsidRDefault="00CB6D83" w:rsidP="00CB6D83">
      <w:pPr>
        <w:pStyle w:val="PargrafodaLista"/>
        <w:numPr>
          <w:ilvl w:val="0"/>
          <w:numId w:val="38"/>
        </w:numPr>
        <w:suppressAutoHyphens/>
        <w:rPr>
          <w:rFonts w:ascii="Verdana" w:hAnsi="Verdana"/>
          <w:sz w:val="22"/>
          <w:szCs w:val="22"/>
        </w:rPr>
      </w:pPr>
      <w:r w:rsidRPr="00CB6D83">
        <w:rPr>
          <w:rFonts w:ascii="Verdana" w:hAnsi="Verdana"/>
          <w:sz w:val="22"/>
          <w:szCs w:val="22"/>
        </w:rPr>
        <w:t>To make it so you can’t see who will win by identifying who’s fastest at the start of the race, the</w:t>
      </w:r>
      <w:r>
        <w:rPr>
          <w:rFonts w:ascii="Verdana" w:hAnsi="Verdana"/>
          <w:sz w:val="22"/>
          <w:szCs w:val="22"/>
        </w:rPr>
        <w:t xml:space="preserve"> </w:t>
      </w:r>
      <w:r w:rsidRPr="00CB6D83">
        <w:rPr>
          <w:rFonts w:ascii="Verdana" w:hAnsi="Verdana"/>
          <w:sz w:val="22"/>
          <w:szCs w:val="22"/>
        </w:rPr>
        <w:t>speed should vary as the horse goes around the track (e.g. one horse starts slow but later</w:t>
      </w:r>
      <w:r>
        <w:rPr>
          <w:rFonts w:ascii="Verdana" w:hAnsi="Verdana"/>
          <w:sz w:val="22"/>
          <w:szCs w:val="22"/>
        </w:rPr>
        <w:t xml:space="preserve"> </w:t>
      </w:r>
      <w:r w:rsidRPr="00CB6D83">
        <w:rPr>
          <w:rFonts w:ascii="Verdana" w:hAnsi="Verdana"/>
          <w:sz w:val="22"/>
          <w:szCs w:val="22"/>
        </w:rPr>
        <w:t>overtakes another horse by speeding up)</w:t>
      </w:r>
      <w:r>
        <w:rPr>
          <w:rFonts w:ascii="Verdana" w:hAnsi="Verdana"/>
          <w:sz w:val="22"/>
          <w:szCs w:val="22"/>
        </w:rPr>
        <w:t>.</w:t>
      </w:r>
    </w:p>
    <w:p w14:paraId="71931C9D" w14:textId="5AA40A18" w:rsidR="00CB6D83" w:rsidRPr="00CB6D83" w:rsidRDefault="00CB6D83" w:rsidP="00CB6D83">
      <w:pPr>
        <w:pStyle w:val="PargrafodaLista"/>
        <w:numPr>
          <w:ilvl w:val="0"/>
          <w:numId w:val="38"/>
        </w:numPr>
        <w:suppressAutoHyphens/>
        <w:rPr>
          <w:rFonts w:ascii="Verdana" w:hAnsi="Verdana"/>
          <w:sz w:val="22"/>
          <w:szCs w:val="22"/>
        </w:rPr>
      </w:pPr>
      <w:r w:rsidRPr="00CB6D83">
        <w:rPr>
          <w:rFonts w:ascii="Verdana" w:hAnsi="Verdana"/>
          <w:sz w:val="22"/>
          <w:szCs w:val="22"/>
        </w:rPr>
        <w:t xml:space="preserve">Don’t have each horse turn at </w:t>
      </w:r>
      <w:proofErr w:type="gramStart"/>
      <w:r w:rsidRPr="00CB6D83">
        <w:rPr>
          <w:rFonts w:ascii="Verdana" w:hAnsi="Verdana"/>
          <w:sz w:val="22"/>
          <w:szCs w:val="22"/>
        </w:rPr>
        <w:t>exactly the same</w:t>
      </w:r>
      <w:proofErr w:type="gramEnd"/>
      <w:r w:rsidRPr="00CB6D83">
        <w:rPr>
          <w:rFonts w:ascii="Verdana" w:hAnsi="Verdana"/>
          <w:sz w:val="22"/>
          <w:szCs w:val="22"/>
        </w:rPr>
        <w:t xml:space="preserve"> point on the track</w:t>
      </w:r>
      <w:r>
        <w:rPr>
          <w:rFonts w:ascii="Verdana" w:hAnsi="Verdana"/>
          <w:sz w:val="22"/>
          <w:szCs w:val="22"/>
        </w:rPr>
        <w:t>.</w:t>
      </w:r>
    </w:p>
    <w:p w14:paraId="0F63FEFB" w14:textId="452B87EA" w:rsidR="00CB6D83" w:rsidRPr="00CB6D83" w:rsidRDefault="00CB6D83" w:rsidP="00CB6D83">
      <w:pPr>
        <w:pStyle w:val="PargrafodaLista"/>
        <w:numPr>
          <w:ilvl w:val="0"/>
          <w:numId w:val="38"/>
        </w:numPr>
        <w:suppressAutoHyphens/>
        <w:rPr>
          <w:rFonts w:ascii="Verdana" w:hAnsi="Verdana"/>
          <w:sz w:val="22"/>
          <w:szCs w:val="22"/>
        </w:rPr>
      </w:pPr>
      <w:r w:rsidRPr="00CB6D83">
        <w:rPr>
          <w:rFonts w:ascii="Verdana" w:hAnsi="Verdana"/>
          <w:sz w:val="22"/>
          <w:szCs w:val="22"/>
        </w:rPr>
        <w:t xml:space="preserve">Detect the winner (the first horse to complete a </w:t>
      </w:r>
      <w:r>
        <w:rPr>
          <w:rFonts w:ascii="Verdana" w:hAnsi="Verdana"/>
          <w:sz w:val="22"/>
          <w:szCs w:val="22"/>
        </w:rPr>
        <w:t xml:space="preserve">lap) and display the results by </w:t>
      </w:r>
      <w:r w:rsidRPr="00CB6D83">
        <w:rPr>
          <w:rFonts w:ascii="Verdana" w:hAnsi="Verdana"/>
          <w:sz w:val="22"/>
          <w:szCs w:val="22"/>
        </w:rPr>
        <w:t>listing the</w:t>
      </w:r>
      <w:r>
        <w:rPr>
          <w:rFonts w:ascii="Verdana" w:hAnsi="Verdana"/>
          <w:sz w:val="22"/>
          <w:szCs w:val="22"/>
        </w:rPr>
        <w:t xml:space="preserve"> </w:t>
      </w:r>
      <w:r w:rsidRPr="00CB6D83">
        <w:rPr>
          <w:rFonts w:ascii="Verdana" w:hAnsi="Verdana"/>
          <w:sz w:val="22"/>
          <w:szCs w:val="22"/>
        </w:rPr>
        <w:t>position and the name of the horse.</w:t>
      </w:r>
    </w:p>
    <w:p w14:paraId="6BFF28DD" w14:textId="3898C39B" w:rsidR="00CB6D83" w:rsidRPr="00CB6D83" w:rsidRDefault="00CB6D83" w:rsidP="00CB6D83">
      <w:pPr>
        <w:pStyle w:val="PargrafodaLista"/>
        <w:numPr>
          <w:ilvl w:val="0"/>
          <w:numId w:val="38"/>
        </w:numPr>
        <w:suppressAutoHyphens/>
        <w:rPr>
          <w:rFonts w:ascii="Verdana" w:hAnsi="Verdana"/>
          <w:sz w:val="22"/>
          <w:szCs w:val="22"/>
        </w:rPr>
      </w:pPr>
      <w:r w:rsidRPr="00CB6D83">
        <w:rPr>
          <w:rFonts w:ascii="Verdana" w:hAnsi="Verdana"/>
          <w:sz w:val="22"/>
          <w:szCs w:val="22"/>
        </w:rPr>
        <w:t>The start button should be disabled while the race is in progress.</w:t>
      </w:r>
    </w:p>
    <w:p w14:paraId="14F5CEA1" w14:textId="10AA2124" w:rsidR="00CA400C" w:rsidRPr="004620A7" w:rsidRDefault="00CA400C" w:rsidP="00CA400C">
      <w:pPr>
        <w:suppressAutoHyphens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Rules (</w:t>
      </w:r>
      <w:r w:rsidR="00CB6D83">
        <w:rPr>
          <w:rFonts w:ascii="Verdana" w:hAnsi="Verdana"/>
          <w:sz w:val="22"/>
          <w:szCs w:val="22"/>
        </w:rPr>
        <w:t>Intermediate a</w:t>
      </w:r>
      <w:r>
        <w:rPr>
          <w:rFonts w:ascii="Verdana" w:hAnsi="Verdana"/>
          <w:sz w:val="22"/>
          <w:szCs w:val="22"/>
        </w:rPr>
        <w:t>dvanced)</w:t>
      </w:r>
    </w:p>
    <w:p w14:paraId="77E9A646" w14:textId="11230D20" w:rsidR="00CB6D83" w:rsidRPr="00CB6D83" w:rsidRDefault="00CB6D83" w:rsidP="00CB6D83">
      <w:pPr>
        <w:numPr>
          <w:ilvl w:val="1"/>
          <w:numId w:val="16"/>
        </w:numPr>
        <w:suppressAutoHyphens/>
        <w:rPr>
          <w:rFonts w:ascii="Verdana" w:hAnsi="Verdana"/>
          <w:sz w:val="22"/>
          <w:szCs w:val="22"/>
        </w:rPr>
      </w:pPr>
      <w:r w:rsidRPr="00CB6D83">
        <w:rPr>
          <w:rFonts w:ascii="Verdana" w:hAnsi="Verdana"/>
          <w:sz w:val="22"/>
          <w:szCs w:val="22"/>
        </w:rPr>
        <w:t>The user starts with £100 and can bet on a ho</w:t>
      </w:r>
      <w:r>
        <w:rPr>
          <w:rFonts w:ascii="Verdana" w:hAnsi="Verdana"/>
          <w:sz w:val="22"/>
          <w:szCs w:val="22"/>
        </w:rPr>
        <w:t xml:space="preserve">rse by entering the amount they </w:t>
      </w:r>
      <w:r w:rsidRPr="00CB6D83">
        <w:rPr>
          <w:rFonts w:ascii="Verdana" w:hAnsi="Verdana"/>
          <w:sz w:val="22"/>
          <w:szCs w:val="22"/>
        </w:rPr>
        <w:t>wish to bet and</w:t>
      </w:r>
      <w:r>
        <w:rPr>
          <w:rFonts w:ascii="Verdana" w:hAnsi="Verdana"/>
          <w:sz w:val="22"/>
          <w:szCs w:val="22"/>
        </w:rPr>
        <w:t xml:space="preserve"> </w:t>
      </w:r>
      <w:r w:rsidRPr="00CB6D83">
        <w:rPr>
          <w:rFonts w:ascii="Verdana" w:hAnsi="Verdana"/>
          <w:sz w:val="22"/>
          <w:szCs w:val="22"/>
        </w:rPr>
        <w:t>selecting a horse.</w:t>
      </w:r>
    </w:p>
    <w:p w14:paraId="599CD2D3" w14:textId="33776C4B" w:rsidR="00CB6D83" w:rsidRPr="00CB6D83" w:rsidRDefault="00CB6D83" w:rsidP="00CB6D83">
      <w:pPr>
        <w:numPr>
          <w:ilvl w:val="1"/>
          <w:numId w:val="16"/>
        </w:numPr>
        <w:suppressAutoHyphens/>
        <w:rPr>
          <w:rFonts w:ascii="Verdana" w:hAnsi="Verdana"/>
          <w:sz w:val="22"/>
          <w:szCs w:val="22"/>
        </w:rPr>
      </w:pPr>
      <w:r w:rsidRPr="00CB6D83">
        <w:rPr>
          <w:rFonts w:ascii="Verdana" w:hAnsi="Verdana"/>
          <w:sz w:val="22"/>
          <w:szCs w:val="22"/>
        </w:rPr>
        <w:t>If they win, they get double their money back</w:t>
      </w:r>
      <w:r>
        <w:rPr>
          <w:rFonts w:ascii="Verdana" w:hAnsi="Verdana"/>
          <w:sz w:val="22"/>
          <w:szCs w:val="22"/>
        </w:rPr>
        <w:t>.</w:t>
      </w:r>
    </w:p>
    <w:p w14:paraId="609AFDF7" w14:textId="6C3C51F9" w:rsidR="00CB6D83" w:rsidRDefault="00CB6D83" w:rsidP="00CB6D83">
      <w:pPr>
        <w:numPr>
          <w:ilvl w:val="1"/>
          <w:numId w:val="16"/>
        </w:numPr>
        <w:suppressAutoHyphens/>
        <w:rPr>
          <w:rFonts w:ascii="Verdana" w:hAnsi="Verdana"/>
          <w:sz w:val="22"/>
          <w:szCs w:val="22"/>
        </w:rPr>
      </w:pPr>
      <w:r w:rsidRPr="00CB6D83">
        <w:rPr>
          <w:rFonts w:ascii="Verdana" w:hAnsi="Verdana"/>
          <w:sz w:val="22"/>
          <w:szCs w:val="22"/>
        </w:rPr>
        <w:t>They can then bet on another horse with their new funds and run the race again.</w:t>
      </w:r>
    </w:p>
    <w:p w14:paraId="6121ADD9" w14:textId="54F3B9B4" w:rsidR="00CB6D83" w:rsidRDefault="00CB6D83" w:rsidP="00CB6D83">
      <w:pPr>
        <w:suppressAutoHyphens/>
        <w:rPr>
          <w:rFonts w:ascii="Verdana" w:hAnsi="Verdana"/>
          <w:sz w:val="22"/>
          <w:szCs w:val="22"/>
        </w:rPr>
      </w:pPr>
    </w:p>
    <w:p w14:paraId="252807DB" w14:textId="33906DC6" w:rsidR="00CB6D83" w:rsidRDefault="00CB6D83" w:rsidP="00CB6D83">
      <w:pPr>
        <w:suppressAutoHyphens/>
        <w:rPr>
          <w:rFonts w:ascii="Verdana" w:hAnsi="Verdana"/>
          <w:sz w:val="22"/>
          <w:szCs w:val="22"/>
        </w:rPr>
      </w:pPr>
      <w:r>
        <w:rPr>
          <w:rFonts w:ascii="Verdana" w:hAnsi="Verdana"/>
          <w:b/>
          <w:sz w:val="22"/>
          <w:szCs w:val="22"/>
        </w:rPr>
        <w:t xml:space="preserve">Rules (Advanced) </w:t>
      </w:r>
      <w:r>
        <w:rPr>
          <w:rFonts w:ascii="Verdana" w:hAnsi="Verdana"/>
          <w:sz w:val="22"/>
          <w:szCs w:val="22"/>
        </w:rPr>
        <w:t xml:space="preserve">Implement </w:t>
      </w:r>
      <w:r w:rsidR="009D5574">
        <w:rPr>
          <w:rFonts w:ascii="Verdana" w:hAnsi="Verdana"/>
          <w:sz w:val="22"/>
          <w:szCs w:val="22"/>
        </w:rPr>
        <w:t>one of the following:</w:t>
      </w:r>
    </w:p>
    <w:p w14:paraId="1B5BEBC9" w14:textId="6EFFEC0E" w:rsidR="009D5574" w:rsidRPr="009D5574" w:rsidRDefault="009D5574" w:rsidP="009D5574">
      <w:pPr>
        <w:pStyle w:val="PargrafodaLista"/>
        <w:numPr>
          <w:ilvl w:val="0"/>
          <w:numId w:val="39"/>
        </w:numPr>
        <w:suppressAutoHyphens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Randomly </w:t>
      </w:r>
      <w:r w:rsidRPr="009D5574">
        <w:rPr>
          <w:rFonts w:ascii="Verdana" w:hAnsi="Verdana"/>
          <w:sz w:val="22"/>
          <w:szCs w:val="22"/>
        </w:rPr>
        <w:t>generate the odds for each horse at the beginning of the game. E.g. one horse might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t>be 2 to 1 (you get twice your money back if you win). Another might be 100 to 1 (you get 100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t>times your bet back if you win). Once a horse wins, it’s odds should decrease. E.g. if it wins, on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t>100 to 1 odds, its odds should be reduced for the next race, if a horse comes second its odds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t>should decrease.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lastRenderedPageBreak/>
        <w:t>This should stack, for example, if a horse has lost 5 times in a row it should have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t>high odds.</w:t>
      </w:r>
    </w:p>
    <w:p w14:paraId="02C69854" w14:textId="42208EB6" w:rsidR="009D5574" w:rsidRPr="009D5574" w:rsidRDefault="009D5574" w:rsidP="009D5574">
      <w:pPr>
        <w:pStyle w:val="PargrafodaLista"/>
        <w:numPr>
          <w:ilvl w:val="0"/>
          <w:numId w:val="39"/>
        </w:numPr>
        <w:suppressAutoHyphens/>
        <w:rPr>
          <w:rFonts w:ascii="Verdana" w:hAnsi="Verdana"/>
          <w:sz w:val="22"/>
          <w:szCs w:val="22"/>
        </w:rPr>
      </w:pPr>
      <w:r w:rsidRPr="009D5574">
        <w:rPr>
          <w:rFonts w:ascii="Verdana" w:hAnsi="Verdana"/>
          <w:sz w:val="22"/>
          <w:szCs w:val="22"/>
        </w:rPr>
        <w:t xml:space="preserve">Allow the user to specify </w:t>
      </w:r>
      <w:proofErr w:type="gramStart"/>
      <w:r w:rsidRPr="009D5574">
        <w:rPr>
          <w:rFonts w:ascii="Verdana" w:hAnsi="Verdana"/>
          <w:sz w:val="22"/>
          <w:szCs w:val="22"/>
        </w:rPr>
        <w:t>a number of</w:t>
      </w:r>
      <w:proofErr w:type="gramEnd"/>
      <w:r w:rsidRPr="009D5574">
        <w:rPr>
          <w:rFonts w:ascii="Verdana" w:hAnsi="Verdana"/>
          <w:sz w:val="22"/>
          <w:szCs w:val="22"/>
        </w:rPr>
        <w:t xml:space="preserve"> laps around the track that the horses will run over the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t>course of the race before a winner is declared.</w:t>
      </w:r>
    </w:p>
    <w:p w14:paraId="681E81CA" w14:textId="662A7BB6" w:rsidR="009D5574" w:rsidRPr="009D5574" w:rsidRDefault="009D5574" w:rsidP="009D5574">
      <w:pPr>
        <w:pStyle w:val="PargrafodaLista"/>
        <w:numPr>
          <w:ilvl w:val="0"/>
          <w:numId w:val="39"/>
        </w:numPr>
        <w:suppressAutoHyphens/>
        <w:rPr>
          <w:rFonts w:ascii="Verdana" w:hAnsi="Verdana"/>
          <w:sz w:val="22"/>
          <w:szCs w:val="22"/>
        </w:rPr>
      </w:pPr>
      <w:r w:rsidRPr="009D5574">
        <w:rPr>
          <w:rFonts w:ascii="Verdana" w:hAnsi="Verdana"/>
          <w:sz w:val="22"/>
          <w:szCs w:val="22"/>
        </w:rPr>
        <w:t>Adjust the shape of the track so it’s more interesting than just a square, e.g. a figure of eight.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t>You will need to amend the HTML/CSS and paths that the horses run.</w:t>
      </w:r>
    </w:p>
    <w:p w14:paraId="46D00511" w14:textId="3C258CD6" w:rsidR="009D5574" w:rsidRPr="009D5574" w:rsidRDefault="009D5574" w:rsidP="009D5574">
      <w:pPr>
        <w:pStyle w:val="PargrafodaLista"/>
        <w:numPr>
          <w:ilvl w:val="0"/>
          <w:numId w:val="39"/>
        </w:numPr>
        <w:suppressAutoHyphens/>
        <w:rPr>
          <w:rFonts w:ascii="Verdana" w:hAnsi="Verdana"/>
          <w:sz w:val="22"/>
          <w:szCs w:val="22"/>
        </w:rPr>
      </w:pPr>
      <w:r w:rsidRPr="009D5574">
        <w:rPr>
          <w:rFonts w:ascii="Verdana" w:hAnsi="Verdana"/>
          <w:sz w:val="22"/>
          <w:szCs w:val="22"/>
        </w:rPr>
        <w:t>You may also implement other features you feel would be interesting to add, the level of</w:t>
      </w:r>
      <w:r>
        <w:rPr>
          <w:rFonts w:ascii="Verdana" w:hAnsi="Verdana"/>
          <w:sz w:val="22"/>
          <w:szCs w:val="22"/>
        </w:rPr>
        <w:t xml:space="preserve"> </w:t>
      </w:r>
      <w:r w:rsidRPr="009D5574">
        <w:rPr>
          <w:rFonts w:ascii="Verdana" w:hAnsi="Verdana"/>
          <w:sz w:val="22"/>
          <w:szCs w:val="22"/>
        </w:rPr>
        <w:t>difficultly will need to be in line with the other options in this section.</w:t>
      </w:r>
    </w:p>
    <w:p w14:paraId="45D4EF93" w14:textId="77777777" w:rsidR="00A17B81" w:rsidRDefault="00E378AD" w:rsidP="00433354">
      <w:pPr>
        <w:pStyle w:val="Cabealho1"/>
        <w:ind w:left="426"/>
      </w:pPr>
      <w:r>
        <w:br w:type="page"/>
      </w:r>
      <w:bookmarkStart w:id="11" w:name="_Toc511489303"/>
      <w:bookmarkEnd w:id="10"/>
      <w:r w:rsidR="009D5574">
        <w:lastRenderedPageBreak/>
        <w:t>Game design</w:t>
      </w:r>
      <w:bookmarkEnd w:id="11"/>
    </w:p>
    <w:p w14:paraId="593978BD" w14:textId="13777212" w:rsidR="00833F0E" w:rsidRPr="007B1241" w:rsidRDefault="00135B62" w:rsidP="007B1241">
      <w:pPr>
        <w:ind w:firstLine="426"/>
        <w:rPr>
          <w:rFonts w:ascii="Verdana" w:hAnsi="Verdana"/>
          <w:b/>
          <w:sz w:val="22"/>
        </w:rPr>
      </w:pPr>
      <w:r w:rsidRPr="007B1241">
        <w:rPr>
          <w:rFonts w:ascii="Verdana" w:hAnsi="Verdana"/>
          <w:sz w:val="22"/>
        </w:rPr>
        <w:t>To co</w:t>
      </w:r>
      <w:r w:rsidR="009D02B3" w:rsidRPr="007B1241">
        <w:rPr>
          <w:rFonts w:ascii="Verdana" w:hAnsi="Verdana"/>
          <w:sz w:val="22"/>
        </w:rPr>
        <w:t>me up with a solution, I analysed the rules and choose from the exercises done in the class the ones I thought could help.</w:t>
      </w:r>
      <w:r w:rsidR="00833F0E" w:rsidRPr="007B1241">
        <w:rPr>
          <w:rFonts w:ascii="Verdana" w:hAnsi="Verdana"/>
          <w:sz w:val="22"/>
        </w:rPr>
        <w:t xml:space="preserve"> </w:t>
      </w:r>
    </w:p>
    <w:p w14:paraId="49734357" w14:textId="3EDFA56F" w:rsidR="006244A2" w:rsidRPr="007B1241" w:rsidRDefault="00A84741" w:rsidP="007B1241">
      <w:pPr>
        <w:ind w:firstLine="426"/>
        <w:rPr>
          <w:rFonts w:ascii="Verdana" w:hAnsi="Verdana"/>
          <w:b/>
          <w:sz w:val="22"/>
        </w:rPr>
      </w:pPr>
      <w:r w:rsidRPr="007B1241">
        <w:rPr>
          <w:rFonts w:ascii="Verdana" w:hAnsi="Verdana"/>
          <w:sz w:val="22"/>
        </w:rPr>
        <w:t xml:space="preserve">The first step was to make the horses </w:t>
      </w:r>
      <w:r w:rsidR="00833F0E" w:rsidRPr="007B1241">
        <w:rPr>
          <w:rFonts w:ascii="Verdana" w:hAnsi="Verdana"/>
          <w:sz w:val="22"/>
        </w:rPr>
        <w:t>move</w:t>
      </w:r>
      <w:r w:rsidRPr="007B1241">
        <w:rPr>
          <w:rFonts w:ascii="Verdana" w:hAnsi="Verdana"/>
          <w:sz w:val="22"/>
        </w:rPr>
        <w:t xml:space="preserve"> and turn at the relevant points on the track. To make that happen I </w:t>
      </w:r>
      <w:r w:rsidR="00365CA9" w:rsidRPr="007B1241">
        <w:rPr>
          <w:rFonts w:ascii="Verdana" w:hAnsi="Verdana"/>
          <w:sz w:val="22"/>
        </w:rPr>
        <w:t>created four functions</w:t>
      </w:r>
      <w:r w:rsidR="00CD2AB7" w:rsidRPr="007B1241">
        <w:rPr>
          <w:rFonts w:ascii="Verdana" w:hAnsi="Verdana"/>
          <w:sz w:val="22"/>
        </w:rPr>
        <w:t xml:space="preserve"> to make the horses move</w:t>
      </w:r>
      <w:r w:rsidR="00365CA9" w:rsidRPr="007B1241">
        <w:rPr>
          <w:rFonts w:ascii="Verdana" w:hAnsi="Verdana"/>
          <w:sz w:val="22"/>
        </w:rPr>
        <w:t xml:space="preserve"> (</w:t>
      </w:r>
      <w:proofErr w:type="spellStart"/>
      <w:r w:rsidR="00365CA9" w:rsidRPr="007B1241">
        <w:rPr>
          <w:rFonts w:ascii="Verdana" w:hAnsi="Verdana"/>
          <w:sz w:val="22"/>
        </w:rPr>
        <w:t>moveRight</w:t>
      </w:r>
      <w:proofErr w:type="spellEnd"/>
      <w:r w:rsidR="00365CA9" w:rsidRPr="007B1241">
        <w:rPr>
          <w:rFonts w:ascii="Verdana" w:hAnsi="Verdana"/>
          <w:sz w:val="22"/>
        </w:rPr>
        <w:t xml:space="preserve">, </w:t>
      </w:r>
      <w:proofErr w:type="spellStart"/>
      <w:r w:rsidR="00365CA9" w:rsidRPr="007B1241">
        <w:rPr>
          <w:rFonts w:ascii="Verdana" w:hAnsi="Verdana"/>
          <w:sz w:val="22"/>
        </w:rPr>
        <w:t>moveUp</w:t>
      </w:r>
      <w:proofErr w:type="spellEnd"/>
      <w:r w:rsidR="00365CA9" w:rsidRPr="007B1241">
        <w:rPr>
          <w:rFonts w:ascii="Verdana" w:hAnsi="Verdana"/>
          <w:sz w:val="22"/>
        </w:rPr>
        <w:t xml:space="preserve">, </w:t>
      </w:r>
      <w:proofErr w:type="spellStart"/>
      <w:r w:rsidR="00365CA9" w:rsidRPr="007B1241">
        <w:rPr>
          <w:rFonts w:ascii="Verdana" w:hAnsi="Verdana"/>
          <w:sz w:val="22"/>
        </w:rPr>
        <w:t>moveLeft</w:t>
      </w:r>
      <w:proofErr w:type="spellEnd"/>
      <w:r w:rsidR="00365CA9" w:rsidRPr="007B1241">
        <w:rPr>
          <w:rFonts w:ascii="Verdana" w:hAnsi="Verdana"/>
          <w:sz w:val="22"/>
        </w:rPr>
        <w:t xml:space="preserve">, </w:t>
      </w:r>
      <w:proofErr w:type="spellStart"/>
      <w:r w:rsidR="00365CA9" w:rsidRPr="007B1241">
        <w:rPr>
          <w:rFonts w:ascii="Verdana" w:hAnsi="Verdana"/>
          <w:sz w:val="22"/>
        </w:rPr>
        <w:t>moveDown</w:t>
      </w:r>
      <w:proofErr w:type="spellEnd"/>
      <w:r w:rsidR="00365CA9" w:rsidRPr="007B1241">
        <w:rPr>
          <w:rFonts w:ascii="Verdana" w:hAnsi="Verdana"/>
          <w:sz w:val="22"/>
        </w:rPr>
        <w:t xml:space="preserve">) and a variable timer, to indicate </w:t>
      </w:r>
      <w:r w:rsidR="0071676A" w:rsidRPr="007B1241">
        <w:rPr>
          <w:rFonts w:ascii="Verdana" w:hAnsi="Verdana"/>
          <w:sz w:val="22"/>
        </w:rPr>
        <w:t xml:space="preserve">when </w:t>
      </w:r>
      <w:r w:rsidR="003D66F9" w:rsidRPr="007B1241">
        <w:rPr>
          <w:rFonts w:ascii="Verdana" w:hAnsi="Verdana"/>
          <w:sz w:val="22"/>
        </w:rPr>
        <w:t>each</w:t>
      </w:r>
      <w:r w:rsidR="0071676A" w:rsidRPr="007B1241">
        <w:rPr>
          <w:rFonts w:ascii="Verdana" w:hAnsi="Verdana"/>
          <w:sz w:val="22"/>
        </w:rPr>
        <w:t xml:space="preserve"> function </w:t>
      </w:r>
      <w:r w:rsidR="003D66F9" w:rsidRPr="007B1241">
        <w:rPr>
          <w:rFonts w:ascii="Verdana" w:hAnsi="Verdana"/>
          <w:sz w:val="22"/>
        </w:rPr>
        <w:t>should</w:t>
      </w:r>
      <w:r w:rsidR="0071676A" w:rsidRPr="007B1241">
        <w:rPr>
          <w:rFonts w:ascii="Verdana" w:hAnsi="Verdana"/>
          <w:sz w:val="22"/>
        </w:rPr>
        <w:t xml:space="preserve"> be executed</w:t>
      </w:r>
      <w:r w:rsidR="003D66F9" w:rsidRPr="007B1241">
        <w:rPr>
          <w:rFonts w:ascii="Verdana" w:hAnsi="Verdana"/>
          <w:sz w:val="22"/>
        </w:rPr>
        <w:t xml:space="preserve"> or stop</w:t>
      </w:r>
      <w:r w:rsidR="00365CA9" w:rsidRPr="007B1241">
        <w:rPr>
          <w:rFonts w:ascii="Verdana" w:hAnsi="Verdana"/>
          <w:sz w:val="22"/>
        </w:rPr>
        <w:t>.</w:t>
      </w:r>
      <w:r w:rsidR="006244A2" w:rsidRPr="007B1241">
        <w:rPr>
          <w:rFonts w:ascii="Verdana" w:hAnsi="Verdana"/>
          <w:sz w:val="22"/>
        </w:rPr>
        <w:t xml:space="preserve"> So, in each function I put an if statement to indicate when that function had to stop (clear the timer variable) and</w:t>
      </w:r>
      <w:r w:rsidR="003C33E9" w:rsidRPr="007B1241">
        <w:rPr>
          <w:rFonts w:ascii="Verdana" w:hAnsi="Verdana"/>
          <w:sz w:val="22"/>
        </w:rPr>
        <w:t xml:space="preserve"> turn (change the time variable</w:t>
      </w:r>
      <w:r w:rsidR="00833F0E" w:rsidRPr="007B1241">
        <w:rPr>
          <w:rFonts w:ascii="Verdana" w:hAnsi="Verdana"/>
          <w:sz w:val="22"/>
        </w:rPr>
        <w:t>, to a new function</w:t>
      </w:r>
      <w:r w:rsidR="003C33E9" w:rsidRPr="007B1241">
        <w:rPr>
          <w:rFonts w:ascii="Verdana" w:hAnsi="Verdana"/>
          <w:sz w:val="22"/>
        </w:rPr>
        <w:t>).</w:t>
      </w:r>
    </w:p>
    <w:p w14:paraId="6847E5CE" w14:textId="4B3393B1" w:rsidR="00CA400C" w:rsidRPr="007B1241" w:rsidRDefault="003C33E9" w:rsidP="007B1241">
      <w:pPr>
        <w:ind w:firstLine="360"/>
        <w:rPr>
          <w:rFonts w:ascii="Verdana" w:hAnsi="Verdana"/>
          <w:b/>
          <w:sz w:val="22"/>
        </w:rPr>
      </w:pPr>
      <w:r w:rsidRPr="007B1241">
        <w:rPr>
          <w:rFonts w:ascii="Verdana" w:hAnsi="Verdana"/>
          <w:sz w:val="22"/>
        </w:rPr>
        <w:t xml:space="preserve">After that </w:t>
      </w:r>
      <w:r w:rsidR="00CD2AB7" w:rsidRPr="007B1241">
        <w:rPr>
          <w:rFonts w:ascii="Verdana" w:hAnsi="Verdana"/>
          <w:sz w:val="22"/>
        </w:rPr>
        <w:t>all the horses where moving together,</w:t>
      </w:r>
      <w:r w:rsidR="004A70B5" w:rsidRPr="007B1241">
        <w:rPr>
          <w:rFonts w:ascii="Verdana" w:hAnsi="Verdana"/>
          <w:sz w:val="22"/>
        </w:rPr>
        <w:t xml:space="preserve"> so to make them</w:t>
      </w:r>
      <w:r w:rsidR="00CD2AB7" w:rsidRPr="007B1241">
        <w:rPr>
          <w:rFonts w:ascii="Verdana" w:hAnsi="Verdana"/>
          <w:sz w:val="22"/>
        </w:rPr>
        <w:t xml:space="preserve"> race I had to create a new </w:t>
      </w:r>
      <w:r w:rsidR="004A70B5" w:rsidRPr="007B1241">
        <w:rPr>
          <w:rFonts w:ascii="Verdana" w:hAnsi="Verdana"/>
          <w:sz w:val="22"/>
        </w:rPr>
        <w:t>variable called speed</w:t>
      </w:r>
      <w:r w:rsidR="00E7474A" w:rsidRPr="007B1241">
        <w:rPr>
          <w:rFonts w:ascii="Verdana" w:hAnsi="Verdana"/>
          <w:sz w:val="22"/>
        </w:rPr>
        <w:t>, in all move functions</w:t>
      </w:r>
      <w:r w:rsidR="004A70B5" w:rsidRPr="007B1241">
        <w:rPr>
          <w:rFonts w:ascii="Verdana" w:hAnsi="Verdana"/>
          <w:sz w:val="22"/>
        </w:rPr>
        <w:t>, to define how much each horse should go</w:t>
      </w:r>
      <w:r w:rsidR="00833F0E" w:rsidRPr="007B1241">
        <w:rPr>
          <w:rFonts w:ascii="Verdana" w:hAnsi="Verdana"/>
          <w:sz w:val="22"/>
        </w:rPr>
        <w:t xml:space="preserve"> forward</w:t>
      </w:r>
      <w:r w:rsidR="004A70B5" w:rsidRPr="007B1241">
        <w:rPr>
          <w:rFonts w:ascii="Verdana" w:hAnsi="Verdana"/>
          <w:sz w:val="22"/>
        </w:rPr>
        <w:t>.</w:t>
      </w:r>
      <w:r w:rsidR="00833F0E" w:rsidRPr="007B1241">
        <w:rPr>
          <w:rFonts w:ascii="Verdana" w:hAnsi="Verdana"/>
          <w:sz w:val="22"/>
        </w:rPr>
        <w:t xml:space="preserve"> </w:t>
      </w:r>
      <w:r w:rsidR="00E7474A" w:rsidRPr="007B1241">
        <w:rPr>
          <w:rFonts w:ascii="Verdana" w:hAnsi="Verdana"/>
          <w:sz w:val="22"/>
        </w:rPr>
        <w:t>So,</w:t>
      </w:r>
      <w:r w:rsidR="00D21457" w:rsidRPr="007B1241">
        <w:rPr>
          <w:rFonts w:ascii="Verdana" w:hAnsi="Verdana"/>
          <w:sz w:val="22"/>
        </w:rPr>
        <w:t xml:space="preserve"> to make a different horse win </w:t>
      </w:r>
      <w:r w:rsidR="00E7474A" w:rsidRPr="007B1241">
        <w:rPr>
          <w:rFonts w:ascii="Verdana" w:hAnsi="Verdana"/>
          <w:sz w:val="22"/>
        </w:rPr>
        <w:t>each time t</w:t>
      </w:r>
      <w:r w:rsidR="00833F0E" w:rsidRPr="007B1241">
        <w:rPr>
          <w:rFonts w:ascii="Verdana" w:hAnsi="Verdana"/>
          <w:sz w:val="22"/>
        </w:rPr>
        <w:t xml:space="preserve">his variable was a random number between </w:t>
      </w:r>
      <w:r w:rsidR="00E7474A" w:rsidRPr="007B1241">
        <w:rPr>
          <w:rFonts w:ascii="Verdana" w:hAnsi="Verdana"/>
          <w:sz w:val="22"/>
        </w:rPr>
        <w:t>0 and 5.</w:t>
      </w:r>
    </w:p>
    <w:p w14:paraId="14B5D920" w14:textId="201E67E3" w:rsidR="00D21457" w:rsidRPr="00D21457" w:rsidRDefault="00D21457" w:rsidP="00D21457">
      <w:pPr>
        <w:pStyle w:val="Cabealho1"/>
        <w:numPr>
          <w:ilvl w:val="0"/>
          <w:numId w:val="0"/>
        </w:numPr>
        <w:ind w:left="426"/>
        <w:rPr>
          <w:color w:val="008000"/>
          <w:sz w:val="22"/>
          <w:szCs w:val="22"/>
        </w:rPr>
      </w:pPr>
    </w:p>
    <w:p w14:paraId="7BA80C3B" w14:textId="25395F15" w:rsidR="00D21457" w:rsidRDefault="00E378AD" w:rsidP="00D21457">
      <w:pPr>
        <w:pStyle w:val="Cabealho1"/>
      </w:pPr>
      <w:r>
        <w:br w:type="page"/>
      </w:r>
      <w:bookmarkStart w:id="12" w:name="_Toc511489304"/>
      <w:r w:rsidR="00E7474A">
        <w:lastRenderedPageBreak/>
        <w:t>Program design</w:t>
      </w:r>
      <w:bookmarkStart w:id="13" w:name="_Toc286391412"/>
      <w:bookmarkEnd w:id="12"/>
    </w:p>
    <w:p w14:paraId="250178BB" w14:textId="16E62E7E" w:rsidR="00D21457" w:rsidRDefault="00413320" w:rsidP="004C24DD">
      <w:pPr>
        <w:ind w:firstLine="36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>To</w:t>
      </w:r>
      <w:r w:rsidR="008842FF">
        <w:rPr>
          <w:rFonts w:ascii="Verdana" w:hAnsi="Verdana"/>
          <w:sz w:val="22"/>
        </w:rPr>
        <w:t xml:space="preserve"> facilitate the process of writhing the code I </w:t>
      </w:r>
      <w:r w:rsidR="00BE4F55">
        <w:rPr>
          <w:rFonts w:ascii="Verdana" w:hAnsi="Verdana"/>
          <w:sz w:val="22"/>
        </w:rPr>
        <w:t xml:space="preserve">divided </w:t>
      </w:r>
      <w:r w:rsidR="008842FF">
        <w:rPr>
          <w:rFonts w:ascii="Verdana" w:hAnsi="Verdana"/>
          <w:sz w:val="22"/>
        </w:rPr>
        <w:t xml:space="preserve">the problem in </w:t>
      </w:r>
      <w:r w:rsidR="00BE4F55">
        <w:rPr>
          <w:rFonts w:ascii="Verdana" w:hAnsi="Verdana"/>
          <w:sz w:val="22"/>
        </w:rPr>
        <w:t>the follow way:</w:t>
      </w:r>
    </w:p>
    <w:p w14:paraId="5D53AC0C" w14:textId="08ACCBAE" w:rsidR="0068005F" w:rsidRPr="00F438C3" w:rsidRDefault="007B2F13" w:rsidP="00F438C3">
      <w:pPr>
        <w:pStyle w:val="PargrafodaLista"/>
        <w:numPr>
          <w:ilvl w:val="0"/>
          <w:numId w:val="40"/>
        </w:numPr>
        <w:rPr>
          <w:rFonts w:ascii="Verdana" w:hAnsi="Verdana"/>
          <w:sz w:val="22"/>
        </w:rPr>
      </w:pPr>
      <w:r w:rsidRPr="00FC4A53">
        <w:rPr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EE8FA" wp14:editId="6EF58A2B">
                <wp:simplePos x="0" y="0"/>
                <wp:positionH relativeFrom="column">
                  <wp:posOffset>1387475</wp:posOffset>
                </wp:positionH>
                <wp:positionV relativeFrom="paragraph">
                  <wp:posOffset>1423670</wp:posOffset>
                </wp:positionV>
                <wp:extent cx="3863975" cy="635"/>
                <wp:effectExtent l="0" t="0" r="0" b="0"/>
                <wp:wrapTopAndBottom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3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ACE8C" w14:textId="75C8D063" w:rsidR="007B2F13" w:rsidRPr="00AB21D1" w:rsidRDefault="007B2F13" w:rsidP="007B2F13">
                            <w:pPr>
                              <w:pStyle w:val="Legenda"/>
                              <w:rPr>
                                <w:rFonts w:ascii="Verdana" w:eastAsia="Calibri" w:hAnsi="Verdana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4" w:name="_Toc511490115"/>
                            <w:r w:rsidRPr="00AB21D1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AB21D1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AB21D1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AB21D1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 w:rsidR="0051646B">
                              <w:rPr>
                                <w:rFonts w:ascii="Verdana" w:hAnsi="Verdana"/>
                                <w:noProof/>
                              </w:rPr>
                              <w:t>1</w:t>
                            </w:r>
                            <w:r w:rsidRPr="00AB21D1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AB21D1">
                              <w:rPr>
                                <w:rFonts w:ascii="Verdana" w:hAnsi="Verdana"/>
                              </w:rPr>
                              <w:t xml:space="preserve"> - Move functions loop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EE8FA" id="_x0000_t202" coordsize="21600,21600" o:spt="202" path="m,l,21600r21600,l21600,xe">
                <v:stroke joinstyle="miter"/>
                <v:path gradientshapeok="t" o:connecttype="rect"/>
              </v:shapetype>
              <v:shape id="Caixa de texto 10" o:spid="_x0000_s1026" type="#_x0000_t202" style="position:absolute;left:0;text-align:left;margin-left:109.25pt;margin-top:112.1pt;width:304.25pt;height: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" stroked="f">
                <v:textbox style="mso-fit-shape-to-text:t" inset="0,0,0,0">
                  <w:txbxContent>
                    <w:p w14:paraId="213ACE8C" w14:textId="75C8D063" w:rsidR="007B2F13" w:rsidRPr="00AB21D1" w:rsidRDefault="007B2F13" w:rsidP="007B2F13">
                      <w:pPr>
                        <w:pStyle w:val="Legenda"/>
                        <w:rPr>
                          <w:rFonts w:ascii="Verdana" w:eastAsia="Calibri" w:hAnsi="Verdana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5" w:name="_Toc511490115"/>
                      <w:r w:rsidRPr="00AB21D1">
                        <w:rPr>
                          <w:rFonts w:ascii="Verdana" w:hAnsi="Verdana"/>
                        </w:rPr>
                        <w:t xml:space="preserve">Figure </w:t>
                      </w:r>
                      <w:r w:rsidRPr="00AB21D1">
                        <w:rPr>
                          <w:rFonts w:ascii="Verdana" w:hAnsi="Verdana"/>
                        </w:rPr>
                        <w:fldChar w:fldCharType="begin"/>
                      </w:r>
                      <w:r w:rsidRPr="00AB21D1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AB21D1">
                        <w:rPr>
                          <w:rFonts w:ascii="Verdana" w:hAnsi="Verdana"/>
                        </w:rPr>
                        <w:fldChar w:fldCharType="separate"/>
                      </w:r>
                      <w:r w:rsidR="0051646B">
                        <w:rPr>
                          <w:rFonts w:ascii="Verdana" w:hAnsi="Verdana"/>
                          <w:noProof/>
                        </w:rPr>
                        <w:t>1</w:t>
                      </w:r>
                      <w:r w:rsidRPr="00AB21D1">
                        <w:rPr>
                          <w:rFonts w:ascii="Verdana" w:hAnsi="Verdana"/>
                        </w:rPr>
                        <w:fldChar w:fldCharType="end"/>
                      </w:r>
                      <w:r w:rsidRPr="00AB21D1">
                        <w:rPr>
                          <w:rFonts w:ascii="Verdana" w:hAnsi="Verdana"/>
                        </w:rPr>
                        <w:t xml:space="preserve"> - Move functions loop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C4A53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1B58E0B8" wp14:editId="680E7C3E">
            <wp:simplePos x="0" y="0"/>
            <wp:positionH relativeFrom="margin">
              <wp:align>center</wp:align>
            </wp:positionH>
            <wp:positionV relativeFrom="paragraph">
              <wp:posOffset>956945</wp:posOffset>
            </wp:positionV>
            <wp:extent cx="3864251" cy="409575"/>
            <wp:effectExtent l="0" t="0" r="3175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99" t="24231" r="42782" b="69902"/>
                    <a:stretch/>
                  </pic:blipFill>
                  <pic:spPr bwMode="auto">
                    <a:xfrm>
                      <a:off x="0" y="0"/>
                      <a:ext cx="3864251" cy="40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439EC" w:rsidRPr="00FC4A53">
        <w:rPr>
          <w:rFonts w:ascii="Verdana" w:hAnsi="Verdana"/>
          <w:b/>
          <w:sz w:val="22"/>
        </w:rPr>
        <w:t>Horse move</w:t>
      </w:r>
      <w:r w:rsidR="00BE4F55">
        <w:rPr>
          <w:rFonts w:ascii="Verdana" w:hAnsi="Verdana"/>
          <w:sz w:val="22"/>
        </w:rPr>
        <w:br/>
        <w:t xml:space="preserve">As I said before, to make the horses move I created </w:t>
      </w:r>
      <w:r w:rsidR="004B29A6">
        <w:rPr>
          <w:rFonts w:ascii="Verdana" w:hAnsi="Verdana"/>
          <w:sz w:val="22"/>
        </w:rPr>
        <w:t>four functions.</w:t>
      </w:r>
      <w:r w:rsidR="008152D7">
        <w:rPr>
          <w:rFonts w:ascii="Verdana" w:hAnsi="Verdana"/>
          <w:sz w:val="22"/>
        </w:rPr>
        <w:t xml:space="preserve"> </w:t>
      </w:r>
    </w:p>
    <w:p w14:paraId="7C25C1DB" w14:textId="73FB3F00" w:rsidR="008842FF" w:rsidRDefault="008152D7" w:rsidP="00F14BD8">
      <w:pPr>
        <w:pStyle w:val="PargrafodaLista"/>
        <w:ind w:left="144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 xml:space="preserve">Because all the horses had to do </w:t>
      </w:r>
      <w:r w:rsidR="007B2F13">
        <w:rPr>
          <w:rFonts w:ascii="Verdana" w:hAnsi="Verdana"/>
          <w:sz w:val="22"/>
        </w:rPr>
        <w:t>these four functions at same time, I used a loop in the beginning of each function. That way I wouldn’t have to repeat the four functions for each horse.</w:t>
      </w:r>
    </w:p>
    <w:p w14:paraId="7D47F049" w14:textId="52001166" w:rsidR="004B29A6" w:rsidRDefault="004B29A6" w:rsidP="004B29A6">
      <w:pPr>
        <w:pStyle w:val="PargrafodaLista"/>
        <w:ind w:left="1440"/>
        <w:rPr>
          <w:rFonts w:ascii="Verdana" w:hAnsi="Verdana"/>
          <w:sz w:val="22"/>
        </w:rPr>
      </w:pPr>
    </w:p>
    <w:p w14:paraId="41AB1AAE" w14:textId="4A2528B2" w:rsidR="00BE4F55" w:rsidRPr="00FC4A53" w:rsidRDefault="00BE4F55" w:rsidP="00BE4F55">
      <w:pPr>
        <w:pStyle w:val="PargrafodaLista"/>
        <w:numPr>
          <w:ilvl w:val="1"/>
          <w:numId w:val="40"/>
        </w:numPr>
        <w:rPr>
          <w:rFonts w:ascii="Verdana" w:hAnsi="Verdana"/>
          <w:b/>
          <w:sz w:val="22"/>
        </w:rPr>
      </w:pPr>
      <w:r w:rsidRPr="00FC4A53">
        <w:rPr>
          <w:rFonts w:ascii="Verdana" w:hAnsi="Verdana"/>
          <w:b/>
          <w:sz w:val="22"/>
        </w:rPr>
        <w:t>H</w:t>
      </w:r>
      <w:r w:rsidR="00FC4A53" w:rsidRPr="00FC4A53">
        <w:rPr>
          <w:rFonts w:ascii="Verdana" w:hAnsi="Verdana"/>
          <w:b/>
          <w:sz w:val="22"/>
        </w:rPr>
        <w:t>orse turns</w:t>
      </w:r>
    </w:p>
    <w:p w14:paraId="4F97A379" w14:textId="7620C99E" w:rsidR="00850264" w:rsidRPr="00AB21D1" w:rsidRDefault="00F438C3" w:rsidP="00AB21D1">
      <w:pPr>
        <w:pStyle w:val="PargrafodaLista"/>
        <w:ind w:left="1440"/>
        <w:rPr>
          <w:rFonts w:ascii="Verdana" w:hAnsi="Verdan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97F56E" wp14:editId="21EF5748">
                <wp:simplePos x="0" y="0"/>
                <wp:positionH relativeFrom="margin">
                  <wp:posOffset>1520825</wp:posOffset>
                </wp:positionH>
                <wp:positionV relativeFrom="paragraph">
                  <wp:posOffset>1757680</wp:posOffset>
                </wp:positionV>
                <wp:extent cx="4029075" cy="247650"/>
                <wp:effectExtent l="0" t="0" r="9525" b="0"/>
                <wp:wrapTopAndBottom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247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808885" w14:textId="510C8D2C" w:rsidR="00850264" w:rsidRPr="00AB21D1" w:rsidRDefault="00850264" w:rsidP="00850264">
                            <w:pPr>
                              <w:pStyle w:val="Legenda"/>
                              <w:rPr>
                                <w:rFonts w:ascii="Verdana" w:eastAsia="Calibri" w:hAnsi="Verdana"/>
                                <w:noProof/>
                                <w:sz w:val="22"/>
                                <w:szCs w:val="24"/>
                                <w:lang w:val="en-US"/>
                              </w:rPr>
                            </w:pPr>
                            <w:bookmarkStart w:id="15" w:name="_Toc511490116"/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t xml:space="preserve">Figure </w:t>
                            </w:r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fldChar w:fldCharType="begin"/>
                            </w:r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instrText xml:space="preserve"> SEQ Figure \* ARABIC </w:instrText>
                            </w:r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fldChar w:fldCharType="separate"/>
                            </w:r>
                            <w:r w:rsidR="0051646B">
                              <w:rPr>
                                <w:rFonts w:ascii="Verdana" w:hAnsi="Verdana"/>
                                <w:noProof/>
                                <w:sz w:val="18"/>
                              </w:rPr>
                              <w:t>2</w:t>
                            </w:r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fldChar w:fldCharType="end"/>
                            </w:r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t xml:space="preserve"> - Horse turn </w:t>
                            </w:r>
                            <w:r w:rsidR="004C24DD">
                              <w:rPr>
                                <w:rFonts w:ascii="Verdana" w:hAnsi="Verdana"/>
                                <w:sz w:val="18"/>
                              </w:rPr>
                              <w:t xml:space="preserve">up </w:t>
                            </w:r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t>if statement (fu</w:t>
                            </w:r>
                            <w:r w:rsidR="008152D7" w:rsidRPr="00AB21D1">
                              <w:rPr>
                                <w:rFonts w:ascii="Verdana" w:hAnsi="Verdana"/>
                                <w:sz w:val="18"/>
                              </w:rPr>
                              <w:t>n</w:t>
                            </w:r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t xml:space="preserve">ction </w:t>
                            </w:r>
                            <w:proofErr w:type="spellStart"/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t>moveRight</w:t>
                            </w:r>
                            <w:proofErr w:type="spellEnd"/>
                            <w:r w:rsidRPr="00AB21D1">
                              <w:rPr>
                                <w:rFonts w:ascii="Verdana" w:hAnsi="Verdana"/>
                                <w:sz w:val="18"/>
                              </w:rPr>
                              <w:t>)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7F56E" id="Caixa de texto 7" o:spid="_x0000_s1027" type="#_x0000_t202" style="position:absolute;left:0;text-align:left;margin-left:119.75pt;margin-top:138.4pt;width:317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" stroked="f">
                <v:textbox inset="0,0,0,0">
                  <w:txbxContent>
                    <w:p w14:paraId="0B808885" w14:textId="510C8D2C" w:rsidR="00850264" w:rsidRPr="00AB21D1" w:rsidRDefault="00850264" w:rsidP="00850264">
                      <w:pPr>
                        <w:pStyle w:val="Legenda"/>
                        <w:rPr>
                          <w:rFonts w:ascii="Verdana" w:eastAsia="Calibri" w:hAnsi="Verdana"/>
                          <w:noProof/>
                          <w:sz w:val="22"/>
                          <w:szCs w:val="24"/>
                          <w:lang w:val="en-US"/>
                        </w:rPr>
                      </w:pPr>
                      <w:bookmarkStart w:id="17" w:name="_Toc511490116"/>
                      <w:r w:rsidRPr="00AB21D1">
                        <w:rPr>
                          <w:rFonts w:ascii="Verdana" w:hAnsi="Verdana"/>
                          <w:sz w:val="18"/>
                        </w:rPr>
                        <w:t xml:space="preserve">Figure </w:t>
                      </w:r>
                      <w:r w:rsidRPr="00AB21D1">
                        <w:rPr>
                          <w:rFonts w:ascii="Verdana" w:hAnsi="Verdana"/>
                          <w:sz w:val="18"/>
                        </w:rPr>
                        <w:fldChar w:fldCharType="begin"/>
                      </w:r>
                      <w:r w:rsidRPr="00AB21D1">
                        <w:rPr>
                          <w:rFonts w:ascii="Verdana" w:hAnsi="Verdana"/>
                          <w:sz w:val="18"/>
                        </w:rPr>
                        <w:instrText xml:space="preserve"> SEQ Figure \* ARABIC </w:instrText>
                      </w:r>
                      <w:r w:rsidRPr="00AB21D1">
                        <w:rPr>
                          <w:rFonts w:ascii="Verdana" w:hAnsi="Verdana"/>
                          <w:sz w:val="18"/>
                        </w:rPr>
                        <w:fldChar w:fldCharType="separate"/>
                      </w:r>
                      <w:r w:rsidR="0051646B">
                        <w:rPr>
                          <w:rFonts w:ascii="Verdana" w:hAnsi="Verdana"/>
                          <w:noProof/>
                          <w:sz w:val="18"/>
                        </w:rPr>
                        <w:t>2</w:t>
                      </w:r>
                      <w:r w:rsidRPr="00AB21D1">
                        <w:rPr>
                          <w:rFonts w:ascii="Verdana" w:hAnsi="Verdana"/>
                          <w:sz w:val="18"/>
                        </w:rPr>
                        <w:fldChar w:fldCharType="end"/>
                      </w:r>
                      <w:r w:rsidRPr="00AB21D1">
                        <w:rPr>
                          <w:rFonts w:ascii="Verdana" w:hAnsi="Verdana"/>
                          <w:sz w:val="18"/>
                        </w:rPr>
                        <w:t xml:space="preserve"> - Horse turn </w:t>
                      </w:r>
                      <w:r w:rsidR="004C24DD">
                        <w:rPr>
                          <w:rFonts w:ascii="Verdana" w:hAnsi="Verdana"/>
                          <w:sz w:val="18"/>
                        </w:rPr>
                        <w:t xml:space="preserve">up </w:t>
                      </w:r>
                      <w:r w:rsidRPr="00AB21D1">
                        <w:rPr>
                          <w:rFonts w:ascii="Verdana" w:hAnsi="Verdana"/>
                          <w:sz w:val="18"/>
                        </w:rPr>
                        <w:t>if statement (fu</w:t>
                      </w:r>
                      <w:r w:rsidR="008152D7" w:rsidRPr="00AB21D1">
                        <w:rPr>
                          <w:rFonts w:ascii="Verdana" w:hAnsi="Verdana"/>
                          <w:sz w:val="18"/>
                        </w:rPr>
                        <w:t>n</w:t>
                      </w:r>
                      <w:r w:rsidRPr="00AB21D1">
                        <w:rPr>
                          <w:rFonts w:ascii="Verdana" w:hAnsi="Verdana"/>
                          <w:sz w:val="18"/>
                        </w:rPr>
                        <w:t xml:space="preserve">ction </w:t>
                      </w:r>
                      <w:proofErr w:type="spellStart"/>
                      <w:r w:rsidRPr="00AB21D1">
                        <w:rPr>
                          <w:rFonts w:ascii="Verdana" w:hAnsi="Verdana"/>
                          <w:sz w:val="18"/>
                        </w:rPr>
                        <w:t>moveRight</w:t>
                      </w:r>
                      <w:proofErr w:type="spellEnd"/>
                      <w:r w:rsidRPr="00AB21D1">
                        <w:rPr>
                          <w:rFonts w:ascii="Verdana" w:hAnsi="Verdana"/>
                          <w:sz w:val="18"/>
                        </w:rPr>
                        <w:t>)</w:t>
                      </w:r>
                      <w:bookmarkEnd w:id="1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B8F13CE" wp14:editId="54033F32">
            <wp:simplePos x="0" y="0"/>
            <wp:positionH relativeFrom="margin">
              <wp:align>center</wp:align>
            </wp:positionH>
            <wp:positionV relativeFrom="paragraph">
              <wp:posOffset>768350</wp:posOffset>
            </wp:positionV>
            <wp:extent cx="3305175" cy="955040"/>
            <wp:effectExtent l="0" t="0" r="9525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6" t="48972" r="47945" b="38275"/>
                    <a:stretch/>
                  </pic:blipFill>
                  <pic:spPr bwMode="auto">
                    <a:xfrm>
                      <a:off x="0" y="0"/>
                      <a:ext cx="3305175" cy="95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264">
        <w:rPr>
          <w:rFonts w:ascii="Verdana" w:hAnsi="Verdana"/>
          <w:sz w:val="22"/>
        </w:rPr>
        <w:t>To make the horses turn at the relevant points on the track in different screen sizes I had to use the</w:t>
      </w:r>
      <w:r w:rsidR="00AB21D1">
        <w:rPr>
          <w:rFonts w:ascii="Verdana" w:hAnsi="Verdana"/>
          <w:sz w:val="22"/>
        </w:rPr>
        <w:t xml:space="preserve"> </w:t>
      </w:r>
      <w:proofErr w:type="spellStart"/>
      <w:r w:rsidR="00AB21D1" w:rsidRPr="00AB21D1">
        <w:rPr>
          <w:rFonts w:ascii="Verdana" w:hAnsi="Verdana"/>
          <w:sz w:val="22"/>
        </w:rPr>
        <w:t>offsetLeft</w:t>
      </w:r>
      <w:proofErr w:type="spellEnd"/>
      <w:r w:rsidR="00AB21D1">
        <w:rPr>
          <w:rFonts w:ascii="Verdana" w:hAnsi="Verdana"/>
          <w:sz w:val="22"/>
        </w:rPr>
        <w:t xml:space="preserve"> and </w:t>
      </w:r>
      <w:proofErr w:type="spellStart"/>
      <w:r w:rsidR="00AB21D1" w:rsidRPr="00AB21D1">
        <w:rPr>
          <w:rFonts w:ascii="Verdana" w:hAnsi="Verdana"/>
          <w:sz w:val="22"/>
        </w:rPr>
        <w:t>offsetTop</w:t>
      </w:r>
      <w:proofErr w:type="spellEnd"/>
      <w:r w:rsidR="00AB21D1">
        <w:rPr>
          <w:rFonts w:ascii="Verdana" w:hAnsi="Verdana"/>
          <w:sz w:val="22"/>
        </w:rPr>
        <w:t xml:space="preserve"> proprieties to get the actual position of the horses, and </w:t>
      </w:r>
      <w:proofErr w:type="spellStart"/>
      <w:r w:rsidR="00850264">
        <w:rPr>
          <w:rFonts w:ascii="Verdana" w:hAnsi="Verdana"/>
          <w:sz w:val="22"/>
        </w:rPr>
        <w:t>innerWidth</w:t>
      </w:r>
      <w:proofErr w:type="spellEnd"/>
      <w:r w:rsidR="00850264">
        <w:rPr>
          <w:rFonts w:ascii="Verdana" w:hAnsi="Verdana"/>
          <w:sz w:val="22"/>
        </w:rPr>
        <w:t xml:space="preserve"> and </w:t>
      </w:r>
      <w:proofErr w:type="spellStart"/>
      <w:r w:rsidR="00850264">
        <w:rPr>
          <w:rFonts w:ascii="Verdana" w:hAnsi="Verdana"/>
          <w:sz w:val="22"/>
        </w:rPr>
        <w:t>innerHeight</w:t>
      </w:r>
      <w:proofErr w:type="spellEnd"/>
      <w:r w:rsidR="00850264">
        <w:rPr>
          <w:rFonts w:ascii="Verdana" w:hAnsi="Verdana"/>
          <w:sz w:val="22"/>
        </w:rPr>
        <w:t xml:space="preserve"> properties in an if statement</w:t>
      </w:r>
      <w:r w:rsidR="00AB21D1">
        <w:rPr>
          <w:rFonts w:ascii="Verdana" w:hAnsi="Verdana"/>
          <w:sz w:val="22"/>
        </w:rPr>
        <w:t xml:space="preserve"> to check the end of the window</w:t>
      </w:r>
      <w:r w:rsidR="00850264">
        <w:rPr>
          <w:rFonts w:ascii="Verdana" w:hAnsi="Verdana"/>
          <w:sz w:val="22"/>
        </w:rPr>
        <w:t>.</w:t>
      </w:r>
    </w:p>
    <w:p w14:paraId="02DBA9FB" w14:textId="33D510FC" w:rsidR="00413320" w:rsidRPr="00FC4A53" w:rsidRDefault="00FC4A53" w:rsidP="00BE4F55">
      <w:pPr>
        <w:pStyle w:val="PargrafodaLista"/>
        <w:numPr>
          <w:ilvl w:val="0"/>
          <w:numId w:val="40"/>
        </w:numPr>
        <w:rPr>
          <w:rFonts w:ascii="Verdana" w:hAnsi="Verdana"/>
          <w:b/>
          <w:sz w:val="22"/>
        </w:rPr>
      </w:pPr>
      <w:r w:rsidRPr="00FC4A53">
        <w:rPr>
          <w:rFonts w:ascii="Verdana" w:hAnsi="Verdana"/>
          <w:b/>
          <w:sz w:val="22"/>
        </w:rPr>
        <w:t>F</w:t>
      </w:r>
      <w:r>
        <w:rPr>
          <w:rFonts w:ascii="Verdana" w:hAnsi="Verdana"/>
          <w:b/>
          <w:sz w:val="22"/>
        </w:rPr>
        <w:t>inish race</w:t>
      </w:r>
    </w:p>
    <w:p w14:paraId="103C72ED" w14:textId="3AAA6DFD" w:rsidR="00FC4A53" w:rsidRDefault="00F438C3" w:rsidP="00FC4A53">
      <w:pPr>
        <w:pStyle w:val="PargrafodaLista"/>
        <w:ind w:left="1440"/>
        <w:rPr>
          <w:rFonts w:ascii="Verdana" w:hAnsi="Verdan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4A5974" wp14:editId="03B64337">
                <wp:simplePos x="0" y="0"/>
                <wp:positionH relativeFrom="column">
                  <wp:posOffset>939800</wp:posOffset>
                </wp:positionH>
                <wp:positionV relativeFrom="paragraph">
                  <wp:posOffset>2265045</wp:posOffset>
                </wp:positionV>
                <wp:extent cx="4754245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4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6BE12D" w14:textId="23377A05" w:rsidR="00F438C3" w:rsidRPr="00F438C3" w:rsidRDefault="00F438C3" w:rsidP="00F438C3">
                            <w:pPr>
                              <w:pStyle w:val="Legenda"/>
                              <w:rPr>
                                <w:rFonts w:ascii="Verdana" w:eastAsia="Calibri" w:hAnsi="Verdana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16" w:name="_Toc511490117"/>
                            <w:r w:rsidRPr="00F438C3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F438C3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F438C3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F438C3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 w:rsidR="0051646B">
                              <w:rPr>
                                <w:rFonts w:ascii="Verdana" w:hAnsi="Verdana"/>
                                <w:noProof/>
                              </w:rPr>
                              <w:t>3</w:t>
                            </w:r>
                            <w:r w:rsidRPr="00F438C3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F438C3">
                              <w:rPr>
                                <w:rFonts w:ascii="Verdana" w:hAnsi="Verdana"/>
                              </w:rPr>
                              <w:t xml:space="preserve"> - Finish race code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A5974" id="Caixa de texto 16" o:spid="_x0000_s1028" type="#_x0000_t202" style="position:absolute;left:0;text-align:left;margin-left:74pt;margin-top:178.35pt;width:374.3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" stroked="f">
                <v:textbox style="mso-fit-shape-to-text:t" inset="0,0,0,0">
                  <w:txbxContent>
                    <w:p w14:paraId="796BE12D" w14:textId="23377A05" w:rsidR="00F438C3" w:rsidRPr="00F438C3" w:rsidRDefault="00F438C3" w:rsidP="00F438C3">
                      <w:pPr>
                        <w:pStyle w:val="Legenda"/>
                        <w:rPr>
                          <w:rFonts w:ascii="Verdana" w:eastAsia="Calibri" w:hAnsi="Verdana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19" w:name="_Toc511490117"/>
                      <w:r w:rsidRPr="00F438C3">
                        <w:rPr>
                          <w:rFonts w:ascii="Verdana" w:hAnsi="Verdana"/>
                        </w:rPr>
                        <w:t xml:space="preserve">Figure </w:t>
                      </w:r>
                      <w:r w:rsidRPr="00F438C3">
                        <w:rPr>
                          <w:rFonts w:ascii="Verdana" w:hAnsi="Verdana"/>
                        </w:rPr>
                        <w:fldChar w:fldCharType="begin"/>
                      </w:r>
                      <w:r w:rsidRPr="00F438C3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F438C3">
                        <w:rPr>
                          <w:rFonts w:ascii="Verdana" w:hAnsi="Verdana"/>
                        </w:rPr>
                        <w:fldChar w:fldCharType="separate"/>
                      </w:r>
                      <w:r w:rsidR="0051646B">
                        <w:rPr>
                          <w:rFonts w:ascii="Verdana" w:hAnsi="Verdana"/>
                          <w:noProof/>
                        </w:rPr>
                        <w:t>3</w:t>
                      </w:r>
                      <w:r w:rsidRPr="00F438C3">
                        <w:rPr>
                          <w:rFonts w:ascii="Verdana" w:hAnsi="Verdana"/>
                        </w:rPr>
                        <w:fldChar w:fldCharType="end"/>
                      </w:r>
                      <w:r w:rsidRPr="00F438C3">
                        <w:rPr>
                          <w:rFonts w:ascii="Verdana" w:hAnsi="Verdana"/>
                        </w:rPr>
                        <w:t xml:space="preserve"> - Finish race code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C4A53">
        <w:rPr>
          <w:noProof/>
        </w:rPr>
        <w:drawing>
          <wp:anchor distT="0" distB="0" distL="114300" distR="114300" simplePos="0" relativeHeight="251665408" behindDoc="0" locked="0" layoutInCell="1" allowOverlap="1" wp14:anchorId="4467F47C" wp14:editId="3FAE9546">
            <wp:simplePos x="0" y="0"/>
            <wp:positionH relativeFrom="margin">
              <wp:align>center</wp:align>
            </wp:positionH>
            <wp:positionV relativeFrom="paragraph">
              <wp:posOffset>931545</wp:posOffset>
            </wp:positionV>
            <wp:extent cx="4754754" cy="1276350"/>
            <wp:effectExtent l="0" t="0" r="8255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6" t="48461" r="24570" b="28328"/>
                    <a:stretch/>
                  </pic:blipFill>
                  <pic:spPr bwMode="auto">
                    <a:xfrm>
                      <a:off x="0" y="0"/>
                      <a:ext cx="4754754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C4A53">
        <w:rPr>
          <w:rFonts w:ascii="Verdana" w:hAnsi="Verdana"/>
          <w:sz w:val="22"/>
        </w:rPr>
        <w:t xml:space="preserve">The race should finish after the horses pass the start line again. To make that happening I created a new </w:t>
      </w:r>
      <w:r w:rsidR="00C10054">
        <w:rPr>
          <w:rFonts w:ascii="Verdana" w:hAnsi="Verdana"/>
          <w:sz w:val="22"/>
        </w:rPr>
        <w:t xml:space="preserve">if statement, inside the </w:t>
      </w:r>
      <w:proofErr w:type="spellStart"/>
      <w:r w:rsidR="00C10054">
        <w:rPr>
          <w:rFonts w:ascii="Verdana" w:hAnsi="Verdana"/>
          <w:sz w:val="22"/>
        </w:rPr>
        <w:t>moveRight</w:t>
      </w:r>
      <w:proofErr w:type="spellEnd"/>
      <w:r w:rsidR="00C10054">
        <w:rPr>
          <w:rFonts w:ascii="Verdana" w:hAnsi="Verdana"/>
          <w:sz w:val="22"/>
        </w:rPr>
        <w:t xml:space="preserve"> function. In the if statement, I used a new variable</w:t>
      </w:r>
      <w:r w:rsidR="00FC4A53">
        <w:rPr>
          <w:rFonts w:ascii="Verdana" w:hAnsi="Verdana"/>
          <w:sz w:val="22"/>
        </w:rPr>
        <w:t xml:space="preserve"> (lap) to count </w:t>
      </w:r>
      <w:r w:rsidR="00C10054">
        <w:rPr>
          <w:rFonts w:ascii="Verdana" w:hAnsi="Verdana"/>
          <w:sz w:val="22"/>
        </w:rPr>
        <w:t xml:space="preserve">the laps of the race and the </w:t>
      </w:r>
      <w:proofErr w:type="spellStart"/>
      <w:r w:rsidR="00C10054">
        <w:rPr>
          <w:rFonts w:ascii="Verdana" w:hAnsi="Verdana"/>
          <w:sz w:val="22"/>
        </w:rPr>
        <w:t>offsetLeft</w:t>
      </w:r>
      <w:proofErr w:type="spellEnd"/>
      <w:r w:rsidR="00C10054">
        <w:rPr>
          <w:rFonts w:ascii="Verdana" w:hAnsi="Verdana"/>
          <w:sz w:val="22"/>
        </w:rPr>
        <w:t xml:space="preserve"> propriety from the element ‘</w:t>
      </w:r>
      <w:proofErr w:type="spellStart"/>
      <w:r w:rsidR="00C10054">
        <w:rPr>
          <w:rFonts w:ascii="Verdana" w:hAnsi="Verdana"/>
          <w:sz w:val="22"/>
        </w:rPr>
        <w:t>startline</w:t>
      </w:r>
      <w:proofErr w:type="spellEnd"/>
      <w:r w:rsidR="00C10054">
        <w:rPr>
          <w:rFonts w:ascii="Verdana" w:hAnsi="Verdana"/>
          <w:sz w:val="22"/>
        </w:rPr>
        <w:t>’ to declare where they should stop.</w:t>
      </w:r>
    </w:p>
    <w:p w14:paraId="166E80CC" w14:textId="61FD43C8" w:rsidR="00FC4A53" w:rsidRDefault="00FC4A53" w:rsidP="00FC4A53">
      <w:pPr>
        <w:pStyle w:val="PargrafodaLista"/>
        <w:ind w:left="1440"/>
        <w:rPr>
          <w:rFonts w:ascii="Verdana" w:hAnsi="Verdana"/>
          <w:sz w:val="22"/>
        </w:rPr>
      </w:pPr>
    </w:p>
    <w:p w14:paraId="149DE7B3" w14:textId="42463860" w:rsidR="00F14BD8" w:rsidRPr="00F14BD8" w:rsidRDefault="00BE4F55" w:rsidP="00F438C3">
      <w:pPr>
        <w:pStyle w:val="PargrafodaLista"/>
        <w:numPr>
          <w:ilvl w:val="0"/>
          <w:numId w:val="40"/>
        </w:numPr>
        <w:rPr>
          <w:rFonts w:ascii="Verdana" w:hAnsi="Verdana"/>
          <w:sz w:val="22"/>
        </w:rPr>
      </w:pPr>
      <w:r w:rsidRPr="00F14BD8">
        <w:rPr>
          <w:rFonts w:ascii="Verdana" w:hAnsi="Verdana" w:cs="Arial"/>
          <w:b/>
          <w:sz w:val="22"/>
          <w:szCs w:val="22"/>
        </w:rPr>
        <w:t>Race randomized</w:t>
      </w:r>
      <w:r w:rsidR="00F14BD8">
        <w:rPr>
          <w:rFonts w:ascii="Verdana" w:hAnsi="Verdana" w:cs="Arial"/>
          <w:sz w:val="22"/>
          <w:szCs w:val="22"/>
        </w:rPr>
        <w:t xml:space="preserve"> </w:t>
      </w:r>
    </w:p>
    <w:p w14:paraId="63CF33B1" w14:textId="2E45C8F5" w:rsidR="00CA400C" w:rsidRPr="00F438C3" w:rsidRDefault="00BE4F55" w:rsidP="00F438C3">
      <w:pPr>
        <w:pStyle w:val="PargrafodaLista"/>
        <w:numPr>
          <w:ilvl w:val="0"/>
          <w:numId w:val="40"/>
        </w:numPr>
        <w:rPr>
          <w:rFonts w:ascii="Verdana" w:hAnsi="Verdana" w:cs="Arial"/>
          <w:b/>
          <w:sz w:val="22"/>
          <w:szCs w:val="22"/>
        </w:rPr>
      </w:pPr>
      <w:r w:rsidRPr="00F14BD8">
        <w:rPr>
          <w:rFonts w:ascii="Verdana" w:hAnsi="Verdana" w:cs="Arial"/>
          <w:b/>
          <w:sz w:val="22"/>
          <w:szCs w:val="22"/>
        </w:rPr>
        <w:t>Implement betting</w:t>
      </w:r>
      <w:bookmarkEnd w:id="13"/>
    </w:p>
    <w:p w14:paraId="5B75733B" w14:textId="108A9734" w:rsidR="00A17B81" w:rsidRDefault="00AC7197" w:rsidP="00676A05">
      <w:pPr>
        <w:pStyle w:val="Cabealho1"/>
      </w:pPr>
      <w:r>
        <w:br w:type="page"/>
      </w:r>
      <w:bookmarkStart w:id="17" w:name="_Toc511489305"/>
      <w:r w:rsidR="00676A05">
        <w:lastRenderedPageBreak/>
        <w:t>Testing</w:t>
      </w:r>
      <w:bookmarkEnd w:id="17"/>
    </w:p>
    <w:p w14:paraId="1A971CFC" w14:textId="46488D64" w:rsidR="00CF194C" w:rsidRDefault="00473E0E" w:rsidP="00D90EC0">
      <w:pPr>
        <w:suppressAutoHyphens/>
        <w:rPr>
          <w:rFonts w:ascii="Verdana" w:hAnsi="Verdana"/>
          <w:sz w:val="22"/>
          <w:szCs w:val="20"/>
        </w:rPr>
      </w:pPr>
      <w:r>
        <w:rPr>
          <w:rFonts w:ascii="Verdana" w:hAnsi="Verdana"/>
          <w:sz w:val="22"/>
          <w:szCs w:val="20"/>
        </w:rPr>
        <w:t>To test if the code worked I run it in different web bro</w:t>
      </w:r>
      <w:r w:rsidR="0017735E">
        <w:rPr>
          <w:rFonts w:ascii="Verdana" w:hAnsi="Verdana"/>
          <w:sz w:val="22"/>
          <w:szCs w:val="20"/>
        </w:rPr>
        <w:t>wsers, always</w:t>
      </w:r>
      <w:r w:rsidR="00B00B37">
        <w:rPr>
          <w:rFonts w:ascii="Verdana" w:hAnsi="Verdana"/>
          <w:sz w:val="22"/>
          <w:szCs w:val="20"/>
        </w:rPr>
        <w:t xml:space="preserve"> checking the console </w:t>
      </w:r>
      <w:r w:rsidR="00D90EC0">
        <w:rPr>
          <w:rFonts w:ascii="Verdana" w:hAnsi="Verdana"/>
          <w:sz w:val="22"/>
          <w:szCs w:val="20"/>
        </w:rPr>
        <w:t>and</w:t>
      </w:r>
      <w:r w:rsidR="00B00B37">
        <w:rPr>
          <w:rFonts w:ascii="Verdana" w:hAnsi="Verdana"/>
          <w:sz w:val="22"/>
          <w:szCs w:val="20"/>
        </w:rPr>
        <w:t xml:space="preserve"> resizing the browser windows.</w:t>
      </w:r>
    </w:p>
    <w:p w14:paraId="68651BFA" w14:textId="4B3AF041" w:rsidR="00A01C40" w:rsidRDefault="005B0633" w:rsidP="00D90EC0">
      <w:pPr>
        <w:suppressAutoHyphens/>
        <w:rPr>
          <w:rFonts w:ascii="Verdana" w:hAnsi="Verdana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0306DBF" wp14:editId="6FA110EA">
                <wp:simplePos x="0" y="0"/>
                <wp:positionH relativeFrom="column">
                  <wp:posOffset>-6350</wp:posOffset>
                </wp:positionH>
                <wp:positionV relativeFrom="paragraph">
                  <wp:posOffset>3873500</wp:posOffset>
                </wp:positionV>
                <wp:extent cx="6642100" cy="635"/>
                <wp:effectExtent l="0" t="0" r="0" b="0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E9D4E" w14:textId="578C2EEE" w:rsidR="005B0633" w:rsidRPr="007B1241" w:rsidRDefault="005B0633" w:rsidP="005B0633">
                            <w:pPr>
                              <w:pStyle w:val="Legenda"/>
                              <w:rPr>
                                <w:rFonts w:ascii="Verdana" w:hAnsi="Verdan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Toc511490118"/>
                            <w:r w:rsidRPr="007B1241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 w:rsidR="0051646B">
                              <w:rPr>
                                <w:rFonts w:ascii="Verdana" w:hAnsi="Verdana"/>
                                <w:noProof/>
                              </w:rPr>
                              <w:t>4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t xml:space="preserve"> - Horses moving right (Google Chrome and Internet Explore)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306DBF" id="Caixa de texto 28" o:spid="_x0000_s1029" type="#_x0000_t202" style="position:absolute;margin-left:-.5pt;margin-top:305pt;width:52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" stroked="f">
                <v:textbox style="mso-fit-shape-to-text:t" inset="0,0,0,0">
                  <w:txbxContent>
                    <w:p w14:paraId="690E9D4E" w14:textId="578C2EEE" w:rsidR="005B0633" w:rsidRPr="007B1241" w:rsidRDefault="005B0633" w:rsidP="005B0633">
                      <w:pPr>
                        <w:pStyle w:val="Legenda"/>
                        <w:rPr>
                          <w:rFonts w:ascii="Verdana" w:hAnsi="Verdana"/>
                          <w:noProof/>
                          <w:sz w:val="24"/>
                          <w:szCs w:val="24"/>
                        </w:rPr>
                      </w:pPr>
                      <w:bookmarkStart w:id="22" w:name="_Toc511490118"/>
                      <w:r w:rsidRPr="007B1241">
                        <w:rPr>
                          <w:rFonts w:ascii="Verdana" w:hAnsi="Verdana"/>
                        </w:rPr>
                        <w:t xml:space="preserve">Figure </w:t>
                      </w:r>
                      <w:r w:rsidRPr="007B1241">
                        <w:rPr>
                          <w:rFonts w:ascii="Verdana" w:hAnsi="Verdana"/>
                        </w:rPr>
                        <w:fldChar w:fldCharType="begin"/>
                      </w:r>
                      <w:r w:rsidRPr="007B1241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7B1241">
                        <w:rPr>
                          <w:rFonts w:ascii="Verdana" w:hAnsi="Verdana"/>
                        </w:rPr>
                        <w:fldChar w:fldCharType="separate"/>
                      </w:r>
                      <w:r w:rsidR="0051646B">
                        <w:rPr>
                          <w:rFonts w:ascii="Verdana" w:hAnsi="Verdana"/>
                          <w:noProof/>
                        </w:rPr>
                        <w:t>4</w:t>
                      </w:r>
                      <w:r w:rsidRPr="007B1241">
                        <w:rPr>
                          <w:rFonts w:ascii="Verdana" w:hAnsi="Verdana"/>
                        </w:rPr>
                        <w:fldChar w:fldCharType="end"/>
                      </w:r>
                      <w:r w:rsidRPr="007B1241">
                        <w:rPr>
                          <w:rFonts w:ascii="Verdana" w:hAnsi="Verdana"/>
                        </w:rPr>
                        <w:t xml:space="preserve"> - Horses moving right (Google Chrome and Internet Explore)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01C40">
        <w:rPr>
          <w:noProof/>
        </w:rPr>
        <w:drawing>
          <wp:anchor distT="0" distB="0" distL="114300" distR="114300" simplePos="0" relativeHeight="251668480" behindDoc="0" locked="0" layoutInCell="1" allowOverlap="1" wp14:anchorId="0973681F" wp14:editId="667EB671">
            <wp:simplePos x="0" y="0"/>
            <wp:positionH relativeFrom="margin">
              <wp:align>right</wp:align>
            </wp:positionH>
            <wp:positionV relativeFrom="paragraph">
              <wp:posOffset>308403</wp:posOffset>
            </wp:positionV>
            <wp:extent cx="6642100" cy="3508744"/>
            <wp:effectExtent l="0" t="0" r="635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3"/>
                    <a:stretch/>
                  </pic:blipFill>
                  <pic:spPr bwMode="auto">
                    <a:xfrm>
                      <a:off x="0" y="0"/>
                      <a:ext cx="6642100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95E000" w14:textId="1B13074B" w:rsidR="00221F38" w:rsidRDefault="005B0633" w:rsidP="00D90EC0">
      <w:pPr>
        <w:suppressAutoHyphens/>
        <w:rPr>
          <w:rFonts w:ascii="Verdana" w:hAnsi="Verdana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0B7E58" wp14:editId="601931A5">
                <wp:simplePos x="0" y="0"/>
                <wp:positionH relativeFrom="column">
                  <wp:posOffset>0</wp:posOffset>
                </wp:positionH>
                <wp:positionV relativeFrom="paragraph">
                  <wp:posOffset>7564755</wp:posOffset>
                </wp:positionV>
                <wp:extent cx="662178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1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891DB" w14:textId="69B44C06" w:rsidR="005B0633" w:rsidRPr="007B1241" w:rsidRDefault="005B0633" w:rsidP="005B0633">
                            <w:pPr>
                              <w:pStyle w:val="Legenda"/>
                              <w:rPr>
                                <w:rFonts w:ascii="Verdana" w:hAnsi="Verdan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511490119"/>
                            <w:r w:rsidRPr="007B1241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 w:rsidR="0051646B">
                              <w:rPr>
                                <w:rFonts w:ascii="Verdana" w:hAnsi="Verdana"/>
                                <w:noProof/>
                              </w:rPr>
                              <w:t>5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t xml:space="preserve"> - Horses moving up (</w:t>
                            </w:r>
                            <w:r w:rsidR="0051646B">
                              <w:rPr>
                                <w:rFonts w:ascii="Verdana" w:hAnsi="Verdana"/>
                              </w:rPr>
                              <w:t>Internet Explore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t>)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B7E58" id="Caixa de texto 29" o:spid="_x0000_s1030" type="#_x0000_t202" style="position:absolute;margin-left:0;margin-top:595.65pt;width:521.4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" stroked="f">
                <v:textbox style="mso-fit-shape-to-text:t" inset="0,0,0,0">
                  <w:txbxContent>
                    <w:p w14:paraId="420891DB" w14:textId="69B44C06" w:rsidR="005B0633" w:rsidRPr="007B1241" w:rsidRDefault="005B0633" w:rsidP="005B0633">
                      <w:pPr>
                        <w:pStyle w:val="Legenda"/>
                        <w:rPr>
                          <w:rFonts w:ascii="Verdana" w:hAnsi="Verdana"/>
                          <w:noProof/>
                          <w:sz w:val="24"/>
                          <w:szCs w:val="24"/>
                        </w:rPr>
                      </w:pPr>
                      <w:bookmarkStart w:id="24" w:name="_Toc511490119"/>
                      <w:r w:rsidRPr="007B1241">
                        <w:rPr>
                          <w:rFonts w:ascii="Verdana" w:hAnsi="Verdana"/>
                        </w:rPr>
                        <w:t xml:space="preserve">Figure </w:t>
                      </w:r>
                      <w:r w:rsidRPr="007B1241">
                        <w:rPr>
                          <w:rFonts w:ascii="Verdana" w:hAnsi="Verdana"/>
                        </w:rPr>
                        <w:fldChar w:fldCharType="begin"/>
                      </w:r>
                      <w:r w:rsidRPr="007B1241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7B1241">
                        <w:rPr>
                          <w:rFonts w:ascii="Verdana" w:hAnsi="Verdana"/>
                        </w:rPr>
                        <w:fldChar w:fldCharType="separate"/>
                      </w:r>
                      <w:r w:rsidR="0051646B">
                        <w:rPr>
                          <w:rFonts w:ascii="Verdana" w:hAnsi="Verdana"/>
                          <w:noProof/>
                        </w:rPr>
                        <w:t>5</w:t>
                      </w:r>
                      <w:r w:rsidRPr="007B1241">
                        <w:rPr>
                          <w:rFonts w:ascii="Verdana" w:hAnsi="Verdana"/>
                        </w:rPr>
                        <w:fldChar w:fldCharType="end"/>
                      </w:r>
                      <w:r w:rsidRPr="007B1241">
                        <w:rPr>
                          <w:rFonts w:ascii="Verdana" w:hAnsi="Verdana"/>
                        </w:rPr>
                        <w:t xml:space="preserve"> - Horses moving up (</w:t>
                      </w:r>
                      <w:r w:rsidR="0051646B">
                        <w:rPr>
                          <w:rFonts w:ascii="Verdana" w:hAnsi="Verdana"/>
                        </w:rPr>
                        <w:t>Internet Explore</w:t>
                      </w:r>
                      <w:r w:rsidRPr="007B1241">
                        <w:rPr>
                          <w:rFonts w:ascii="Verdana" w:hAnsi="Verdana"/>
                        </w:rPr>
                        <w:t>)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744A7514" wp14:editId="6B5218ED">
            <wp:simplePos x="0" y="0"/>
            <wp:positionH relativeFrom="margin">
              <wp:align>left</wp:align>
            </wp:positionH>
            <wp:positionV relativeFrom="paragraph">
              <wp:posOffset>4052777</wp:posOffset>
            </wp:positionV>
            <wp:extent cx="6621780" cy="3455035"/>
            <wp:effectExtent l="0" t="0" r="762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82"/>
                    <a:stretch/>
                  </pic:blipFill>
                  <pic:spPr bwMode="auto">
                    <a:xfrm>
                      <a:off x="0" y="0"/>
                      <a:ext cx="6621780" cy="3455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9BF25" w14:textId="18B3C77D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591E8A30" w14:textId="321E6966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32673DCA" w14:textId="45F3F811" w:rsidR="00934368" w:rsidRDefault="0051646B" w:rsidP="00D90EC0">
      <w:pPr>
        <w:suppressAutoHyphens/>
        <w:rPr>
          <w:rFonts w:ascii="Verdana" w:hAnsi="Verdana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7D7FE0" wp14:editId="3E33A714">
                <wp:simplePos x="0" y="0"/>
                <wp:positionH relativeFrom="margin">
                  <wp:align>right</wp:align>
                </wp:positionH>
                <wp:positionV relativeFrom="paragraph">
                  <wp:posOffset>3756098</wp:posOffset>
                </wp:positionV>
                <wp:extent cx="6642100" cy="635"/>
                <wp:effectExtent l="0" t="0" r="6350" b="0"/>
                <wp:wrapTopAndBottom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88787F" w14:textId="643305A6" w:rsidR="007B1241" w:rsidRPr="007B1241" w:rsidRDefault="007B1241" w:rsidP="007B1241">
                            <w:pPr>
                              <w:pStyle w:val="Legenda"/>
                              <w:rPr>
                                <w:rFonts w:ascii="Verdana" w:hAnsi="Verdan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" w:name="_Toc511490120"/>
                            <w:r w:rsidRPr="007B1241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 w:rsidR="0051646B">
                              <w:rPr>
                                <w:rFonts w:ascii="Verdana" w:hAnsi="Verdana"/>
                                <w:noProof/>
                              </w:rPr>
                              <w:t>6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t xml:space="preserve"> - Horses move </w:t>
                            </w:r>
                            <w:r w:rsidR="0051646B">
                              <w:rPr>
                                <w:rFonts w:ascii="Verdana" w:hAnsi="Verdana"/>
                              </w:rPr>
                              <w:t>up (Google Chrome)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D7FE0" id="Caixa de texto 37" o:spid="_x0000_s1031" type="#_x0000_t202" style="position:absolute;margin-left:471.8pt;margin-top:295.75pt;width:523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" stroked="f">
                <v:textbox style="mso-fit-shape-to-text:t" inset="0,0,0,0">
                  <w:txbxContent>
                    <w:p w14:paraId="5D88787F" w14:textId="643305A6" w:rsidR="007B1241" w:rsidRPr="007B1241" w:rsidRDefault="007B1241" w:rsidP="007B1241">
                      <w:pPr>
                        <w:pStyle w:val="Legenda"/>
                        <w:rPr>
                          <w:rFonts w:ascii="Verdana" w:hAnsi="Verdana"/>
                          <w:noProof/>
                          <w:sz w:val="24"/>
                          <w:szCs w:val="24"/>
                        </w:rPr>
                      </w:pPr>
                      <w:bookmarkStart w:id="26" w:name="_Toc511490120"/>
                      <w:r w:rsidRPr="007B1241">
                        <w:rPr>
                          <w:rFonts w:ascii="Verdana" w:hAnsi="Verdana"/>
                        </w:rPr>
                        <w:t xml:space="preserve">Figure </w:t>
                      </w:r>
                      <w:r w:rsidRPr="007B1241">
                        <w:rPr>
                          <w:rFonts w:ascii="Verdana" w:hAnsi="Verdana"/>
                        </w:rPr>
                        <w:fldChar w:fldCharType="begin"/>
                      </w:r>
                      <w:r w:rsidRPr="007B1241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7B1241">
                        <w:rPr>
                          <w:rFonts w:ascii="Verdana" w:hAnsi="Verdana"/>
                        </w:rPr>
                        <w:fldChar w:fldCharType="separate"/>
                      </w:r>
                      <w:r w:rsidR="0051646B">
                        <w:rPr>
                          <w:rFonts w:ascii="Verdana" w:hAnsi="Verdana"/>
                          <w:noProof/>
                        </w:rPr>
                        <w:t>6</w:t>
                      </w:r>
                      <w:r w:rsidRPr="007B1241">
                        <w:rPr>
                          <w:rFonts w:ascii="Verdana" w:hAnsi="Verdana"/>
                        </w:rPr>
                        <w:fldChar w:fldCharType="end"/>
                      </w:r>
                      <w:r w:rsidRPr="007B1241">
                        <w:rPr>
                          <w:rFonts w:ascii="Verdana" w:hAnsi="Verdana"/>
                        </w:rPr>
                        <w:t xml:space="preserve"> - Horses move </w:t>
                      </w:r>
                      <w:r w:rsidR="0051646B">
                        <w:rPr>
                          <w:rFonts w:ascii="Verdana" w:hAnsi="Verdana"/>
                        </w:rPr>
                        <w:t>up (Google Chrome)</w:t>
                      </w:r>
                      <w:bookmarkEnd w:id="2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51ACD12" w14:textId="7F86FB9C" w:rsidR="00934368" w:rsidRDefault="0051646B" w:rsidP="00D90EC0">
      <w:pPr>
        <w:suppressAutoHyphens/>
        <w:rPr>
          <w:rFonts w:ascii="Verdana" w:hAnsi="Verdana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D6A5D3" wp14:editId="5A334114">
                <wp:simplePos x="0" y="0"/>
                <wp:positionH relativeFrom="margin">
                  <wp:align>right</wp:align>
                </wp:positionH>
                <wp:positionV relativeFrom="paragraph">
                  <wp:posOffset>7520438</wp:posOffset>
                </wp:positionV>
                <wp:extent cx="6642100" cy="635"/>
                <wp:effectExtent l="0" t="0" r="6350" b="0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F035B" w14:textId="4E764F49" w:rsidR="007B1241" w:rsidRPr="007B1241" w:rsidRDefault="007B1241" w:rsidP="007B1241">
                            <w:pPr>
                              <w:pStyle w:val="Legenda"/>
                              <w:rPr>
                                <w:rFonts w:ascii="Verdana" w:hAnsi="Verdan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511490121"/>
                            <w:r w:rsidRPr="007B1241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 w:rsidR="0051646B">
                              <w:rPr>
                                <w:rFonts w:ascii="Verdana" w:hAnsi="Verdana"/>
                                <w:noProof/>
                              </w:rPr>
                              <w:t>7</w:t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7B1241">
                              <w:rPr>
                                <w:rFonts w:ascii="Verdana" w:hAnsi="Verdana"/>
                              </w:rPr>
                              <w:t xml:space="preserve"> - Horses move left (Google Chrome)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6A5D3" id="Caixa de texto 36" o:spid="_x0000_s1032" type="#_x0000_t202" style="position:absolute;margin-left:471.8pt;margin-top:592.15pt;width:523pt;height:.05pt;z-index:2516930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" stroked="f">
                <v:textbox style="mso-fit-shape-to-text:t" inset="0,0,0,0">
                  <w:txbxContent>
                    <w:p w14:paraId="3E8F035B" w14:textId="4E764F49" w:rsidR="007B1241" w:rsidRPr="007B1241" w:rsidRDefault="007B1241" w:rsidP="007B1241">
                      <w:pPr>
                        <w:pStyle w:val="Legenda"/>
                        <w:rPr>
                          <w:rFonts w:ascii="Verdana" w:hAnsi="Verdana"/>
                          <w:noProof/>
                          <w:sz w:val="24"/>
                          <w:szCs w:val="24"/>
                        </w:rPr>
                      </w:pPr>
                      <w:bookmarkStart w:id="28" w:name="_Toc511490121"/>
                      <w:r w:rsidRPr="007B1241">
                        <w:rPr>
                          <w:rFonts w:ascii="Verdana" w:hAnsi="Verdana"/>
                        </w:rPr>
                        <w:t xml:space="preserve">Figure </w:t>
                      </w:r>
                      <w:r w:rsidRPr="007B1241">
                        <w:rPr>
                          <w:rFonts w:ascii="Verdana" w:hAnsi="Verdana"/>
                        </w:rPr>
                        <w:fldChar w:fldCharType="begin"/>
                      </w:r>
                      <w:r w:rsidRPr="007B1241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7B1241">
                        <w:rPr>
                          <w:rFonts w:ascii="Verdana" w:hAnsi="Verdana"/>
                        </w:rPr>
                        <w:fldChar w:fldCharType="separate"/>
                      </w:r>
                      <w:r w:rsidR="0051646B">
                        <w:rPr>
                          <w:rFonts w:ascii="Verdana" w:hAnsi="Verdana"/>
                          <w:noProof/>
                        </w:rPr>
                        <w:t>7</w:t>
                      </w:r>
                      <w:r w:rsidRPr="007B1241">
                        <w:rPr>
                          <w:rFonts w:ascii="Verdana" w:hAnsi="Verdana"/>
                        </w:rPr>
                        <w:fldChar w:fldCharType="end"/>
                      </w:r>
                      <w:r w:rsidRPr="007B1241">
                        <w:rPr>
                          <w:rFonts w:ascii="Verdana" w:hAnsi="Verdana"/>
                        </w:rPr>
                        <w:t xml:space="preserve"> - Horses move left (Google Chrome)</w:t>
                      </w:r>
                      <w:bookmarkEnd w:id="28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B2F2CDB" wp14:editId="5DD1C670">
            <wp:simplePos x="0" y="0"/>
            <wp:positionH relativeFrom="margin">
              <wp:align>center</wp:align>
            </wp:positionH>
            <wp:positionV relativeFrom="paragraph">
              <wp:posOffset>3934106</wp:posOffset>
            </wp:positionV>
            <wp:extent cx="6642100" cy="3529965"/>
            <wp:effectExtent l="0" t="0" r="635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5"/>
                    <a:stretch/>
                  </pic:blipFill>
                  <pic:spPr bwMode="auto">
                    <a:xfrm>
                      <a:off x="0" y="0"/>
                      <a:ext cx="6642100" cy="352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34368">
        <w:rPr>
          <w:noProof/>
        </w:rPr>
        <w:drawing>
          <wp:anchor distT="0" distB="0" distL="114300" distR="114300" simplePos="0" relativeHeight="251670528" behindDoc="0" locked="0" layoutInCell="1" allowOverlap="1" wp14:anchorId="71D92A02" wp14:editId="5355F0A2">
            <wp:simplePos x="0" y="0"/>
            <wp:positionH relativeFrom="column">
              <wp:posOffset>0</wp:posOffset>
            </wp:positionH>
            <wp:positionV relativeFrom="paragraph">
              <wp:posOffset>1078</wp:posOffset>
            </wp:positionV>
            <wp:extent cx="6642100" cy="3530009"/>
            <wp:effectExtent l="0" t="0" r="6350" b="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4"/>
                    <a:stretch/>
                  </pic:blipFill>
                  <pic:spPr bwMode="auto">
                    <a:xfrm>
                      <a:off x="0" y="0"/>
                      <a:ext cx="6642100" cy="3530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153EBB3" w14:textId="332DD80B" w:rsidR="00934368" w:rsidRDefault="00934368" w:rsidP="00D90EC0">
      <w:pPr>
        <w:suppressAutoHyphens/>
        <w:rPr>
          <w:rFonts w:ascii="Verdana" w:hAnsi="Verdana"/>
          <w:sz w:val="22"/>
          <w:szCs w:val="20"/>
        </w:rPr>
      </w:pPr>
    </w:p>
    <w:p w14:paraId="6825966E" w14:textId="19843236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5348046A" w14:textId="4F104A92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3B4B0900" w14:textId="067B5511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4347E9BA" w14:textId="06E595CD" w:rsidR="00B63B97" w:rsidRDefault="0051646B" w:rsidP="00D90EC0">
      <w:pPr>
        <w:suppressAutoHyphens/>
        <w:rPr>
          <w:rFonts w:ascii="Verdana" w:hAnsi="Verdana"/>
          <w:sz w:val="22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813FDF" wp14:editId="004FD5A0">
                <wp:simplePos x="0" y="0"/>
                <wp:positionH relativeFrom="column">
                  <wp:posOffset>-3175</wp:posOffset>
                </wp:positionH>
                <wp:positionV relativeFrom="paragraph">
                  <wp:posOffset>3743960</wp:posOffset>
                </wp:positionV>
                <wp:extent cx="6642100" cy="635"/>
                <wp:effectExtent l="0" t="0" r="0" b="0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E104C0" w14:textId="12780589" w:rsidR="0051646B" w:rsidRPr="0051646B" w:rsidRDefault="0051646B" w:rsidP="0051646B">
                            <w:pPr>
                              <w:pStyle w:val="Legenda"/>
                              <w:rPr>
                                <w:rFonts w:ascii="Verdana" w:hAnsi="Verdan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2" w:name="_Toc511490122"/>
                            <w:r w:rsidRPr="0051646B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>
                              <w:rPr>
                                <w:rFonts w:ascii="Verdana" w:hAnsi="Verdana"/>
                                <w:noProof/>
                              </w:rPr>
                              <w:t>8</w: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t xml:space="preserve"> - Horses move down (Internet Explore)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813FDF" id="Caixa de texto 38" o:spid="_x0000_s1033" type="#_x0000_t202" style="position:absolute;margin-left:-.25pt;margin-top:294.8pt;width:523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" stroked="f">
                <v:textbox style="mso-fit-shape-to-text:t" inset="0,0,0,0">
                  <w:txbxContent>
                    <w:p w14:paraId="74E104C0" w14:textId="12780589" w:rsidR="0051646B" w:rsidRPr="0051646B" w:rsidRDefault="0051646B" w:rsidP="0051646B">
                      <w:pPr>
                        <w:pStyle w:val="Legenda"/>
                        <w:rPr>
                          <w:rFonts w:ascii="Verdana" w:hAnsi="Verdana"/>
                          <w:noProof/>
                          <w:sz w:val="24"/>
                          <w:szCs w:val="24"/>
                        </w:rPr>
                      </w:pPr>
                      <w:bookmarkStart w:id="30" w:name="_Toc511490122"/>
                      <w:r w:rsidRPr="0051646B">
                        <w:rPr>
                          <w:rFonts w:ascii="Verdana" w:hAnsi="Verdana"/>
                        </w:rPr>
                        <w:t xml:space="preserve">Figure </w:t>
                      </w:r>
                      <w:r w:rsidRPr="0051646B">
                        <w:rPr>
                          <w:rFonts w:ascii="Verdana" w:hAnsi="Verdana"/>
                        </w:rPr>
                        <w:fldChar w:fldCharType="begin"/>
                      </w:r>
                      <w:r w:rsidRPr="0051646B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51646B">
                        <w:rPr>
                          <w:rFonts w:ascii="Verdana" w:hAnsi="Verdana"/>
                        </w:rPr>
                        <w:fldChar w:fldCharType="separate"/>
                      </w:r>
                      <w:r>
                        <w:rPr>
                          <w:rFonts w:ascii="Verdana" w:hAnsi="Verdana"/>
                          <w:noProof/>
                        </w:rPr>
                        <w:t>8</w:t>
                      </w:r>
                      <w:r w:rsidRPr="0051646B">
                        <w:rPr>
                          <w:rFonts w:ascii="Verdana" w:hAnsi="Verdana"/>
                        </w:rPr>
                        <w:fldChar w:fldCharType="end"/>
                      </w:r>
                      <w:r w:rsidRPr="0051646B">
                        <w:rPr>
                          <w:rFonts w:ascii="Verdana" w:hAnsi="Verdana"/>
                        </w:rPr>
                        <w:t xml:space="preserve"> - Horses move down (Internet Explore)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50B76089" wp14:editId="0403069F">
            <wp:simplePos x="0" y="0"/>
            <wp:positionH relativeFrom="margin">
              <wp:align>center</wp:align>
            </wp:positionH>
            <wp:positionV relativeFrom="paragraph">
              <wp:posOffset>189718</wp:posOffset>
            </wp:positionV>
            <wp:extent cx="6642100" cy="3497580"/>
            <wp:effectExtent l="0" t="0" r="6350" b="762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"/>
                    <a:stretch/>
                  </pic:blipFill>
                  <pic:spPr bwMode="auto">
                    <a:xfrm>
                      <a:off x="0" y="0"/>
                      <a:ext cx="6642100" cy="349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D19C3BD" w14:textId="1677157D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3F35F520" w14:textId="1CC31AB8" w:rsidR="00B63B97" w:rsidRDefault="0051646B" w:rsidP="00D90EC0">
      <w:pPr>
        <w:suppressAutoHyphens/>
        <w:rPr>
          <w:rFonts w:ascii="Verdana" w:hAnsi="Verdana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E4C30A" wp14:editId="6B50157B">
                <wp:simplePos x="0" y="0"/>
                <wp:positionH relativeFrom="column">
                  <wp:posOffset>-3175</wp:posOffset>
                </wp:positionH>
                <wp:positionV relativeFrom="paragraph">
                  <wp:posOffset>3787140</wp:posOffset>
                </wp:positionV>
                <wp:extent cx="6641465" cy="635"/>
                <wp:effectExtent l="0" t="0" r="0" b="0"/>
                <wp:wrapTopAndBottom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96A19F" w14:textId="0D37381D" w:rsidR="0051646B" w:rsidRPr="0051646B" w:rsidRDefault="0051646B" w:rsidP="0051646B">
                            <w:pPr>
                              <w:pStyle w:val="Legenda"/>
                              <w:rPr>
                                <w:rFonts w:ascii="Verdana" w:hAnsi="Verdan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511490123"/>
                            <w:r w:rsidRPr="0051646B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>
                              <w:rPr>
                                <w:rFonts w:ascii="Verdana" w:hAnsi="Verdana"/>
                                <w:noProof/>
                              </w:rPr>
                              <w:t>9</w: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t xml:space="preserve"> - Horses move down bug (Google Chrome)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4C30A" id="Caixa de texto 39" o:spid="_x0000_s1034" type="#_x0000_t202" style="position:absolute;margin-left:-.25pt;margin-top:298.2pt;width:522.9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" stroked="f">
                <v:textbox style="mso-fit-shape-to-text:t" inset="0,0,0,0">
                  <w:txbxContent>
                    <w:p w14:paraId="3B96A19F" w14:textId="0D37381D" w:rsidR="0051646B" w:rsidRPr="0051646B" w:rsidRDefault="0051646B" w:rsidP="0051646B">
                      <w:pPr>
                        <w:pStyle w:val="Legenda"/>
                        <w:rPr>
                          <w:rFonts w:ascii="Verdana" w:hAnsi="Verdana"/>
                          <w:noProof/>
                          <w:sz w:val="24"/>
                          <w:szCs w:val="24"/>
                        </w:rPr>
                      </w:pPr>
                      <w:bookmarkStart w:id="32" w:name="_Toc511490123"/>
                      <w:r w:rsidRPr="0051646B">
                        <w:rPr>
                          <w:rFonts w:ascii="Verdana" w:hAnsi="Verdana"/>
                        </w:rPr>
                        <w:t xml:space="preserve">Figure </w:t>
                      </w:r>
                      <w:r w:rsidRPr="0051646B">
                        <w:rPr>
                          <w:rFonts w:ascii="Verdana" w:hAnsi="Verdana"/>
                        </w:rPr>
                        <w:fldChar w:fldCharType="begin"/>
                      </w:r>
                      <w:r w:rsidRPr="0051646B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51646B">
                        <w:rPr>
                          <w:rFonts w:ascii="Verdana" w:hAnsi="Verdana"/>
                        </w:rPr>
                        <w:fldChar w:fldCharType="separate"/>
                      </w:r>
                      <w:r>
                        <w:rPr>
                          <w:rFonts w:ascii="Verdana" w:hAnsi="Verdana"/>
                          <w:noProof/>
                        </w:rPr>
                        <w:t>9</w:t>
                      </w:r>
                      <w:r w:rsidRPr="0051646B">
                        <w:rPr>
                          <w:rFonts w:ascii="Verdana" w:hAnsi="Verdana"/>
                        </w:rPr>
                        <w:fldChar w:fldCharType="end"/>
                      </w:r>
                      <w:r w:rsidRPr="0051646B">
                        <w:rPr>
                          <w:rFonts w:ascii="Verdana" w:hAnsi="Verdana"/>
                        </w:rPr>
                        <w:t xml:space="preserve"> - Horses move down bug (Google Chrome)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F10FEC9" wp14:editId="63FE4C3F">
            <wp:simplePos x="0" y="0"/>
            <wp:positionH relativeFrom="margin">
              <wp:align>center</wp:align>
            </wp:positionH>
            <wp:positionV relativeFrom="paragraph">
              <wp:posOffset>211115</wp:posOffset>
            </wp:positionV>
            <wp:extent cx="6641957" cy="3519377"/>
            <wp:effectExtent l="0" t="0" r="6985" b="508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757"/>
                    <a:stretch/>
                  </pic:blipFill>
                  <pic:spPr bwMode="auto">
                    <a:xfrm>
                      <a:off x="0" y="0"/>
                      <a:ext cx="6641957" cy="351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D65CC6" w14:textId="08166AB8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12CFCD4F" w14:textId="01B93272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204B8513" w14:textId="180E299E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51BE458E" w14:textId="1E82BF95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04304542" w14:textId="7BF91888" w:rsidR="00B63B97" w:rsidRDefault="00B63B97" w:rsidP="00D90EC0">
      <w:pPr>
        <w:suppressAutoHyphens/>
        <w:rPr>
          <w:rFonts w:ascii="Verdana" w:hAnsi="Verdana"/>
          <w:sz w:val="22"/>
          <w:szCs w:val="20"/>
        </w:rPr>
      </w:pPr>
    </w:p>
    <w:p w14:paraId="1BA59BDE" w14:textId="22096B67" w:rsidR="00B63B97" w:rsidRDefault="0051646B" w:rsidP="00D90EC0">
      <w:pPr>
        <w:suppressAutoHyphens/>
        <w:rPr>
          <w:rFonts w:ascii="Verdana" w:hAnsi="Verdana"/>
          <w:sz w:val="22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6A1320" wp14:editId="77447C85">
                <wp:simplePos x="0" y="0"/>
                <wp:positionH relativeFrom="column">
                  <wp:posOffset>-6350</wp:posOffset>
                </wp:positionH>
                <wp:positionV relativeFrom="paragraph">
                  <wp:posOffset>4721860</wp:posOffset>
                </wp:positionV>
                <wp:extent cx="6644640" cy="635"/>
                <wp:effectExtent l="0" t="0" r="0" b="0"/>
                <wp:wrapTopAndBottom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4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EDC61" w14:textId="0E8393E2" w:rsidR="0051646B" w:rsidRPr="0051646B" w:rsidRDefault="0051646B" w:rsidP="0051646B">
                            <w:pPr>
                              <w:pStyle w:val="Legenda"/>
                              <w:rPr>
                                <w:rFonts w:ascii="Verdana" w:hAnsi="Verdana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4" w:name="_Toc511490124"/>
                            <w:r w:rsidRPr="0051646B">
                              <w:rPr>
                                <w:rFonts w:ascii="Verdana" w:hAnsi="Verdana"/>
                              </w:rPr>
                              <w:t xml:space="preserve">Figure </w: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begin"/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instrText xml:space="preserve"> SEQ Figure \* ARABIC </w:instrTex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separate"/>
                            </w:r>
                            <w:r w:rsidRPr="0051646B">
                              <w:rPr>
                                <w:rFonts w:ascii="Verdana" w:hAnsi="Verdana"/>
                                <w:noProof/>
                              </w:rPr>
                              <w:t>10</w:t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fldChar w:fldCharType="end"/>
                            </w:r>
                            <w:r w:rsidRPr="0051646B">
                              <w:rPr>
                                <w:rFonts w:ascii="Verdana" w:hAnsi="Verdana"/>
                              </w:rPr>
                              <w:t xml:space="preserve"> - End of race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A1320" id="Caixa de texto 40" o:spid="_x0000_s1035" type="#_x0000_t202" style="position:absolute;margin-left:-.5pt;margin-top:371.8pt;width:523.2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" stroked="f">
                <v:textbox style="mso-fit-shape-to-text:t" inset="0,0,0,0">
                  <w:txbxContent>
                    <w:p w14:paraId="726EDC61" w14:textId="0E8393E2" w:rsidR="0051646B" w:rsidRPr="0051646B" w:rsidRDefault="0051646B" w:rsidP="0051646B">
                      <w:pPr>
                        <w:pStyle w:val="Legenda"/>
                        <w:rPr>
                          <w:rFonts w:ascii="Verdana" w:hAnsi="Verdana"/>
                          <w:noProof/>
                          <w:sz w:val="24"/>
                          <w:szCs w:val="24"/>
                        </w:rPr>
                      </w:pPr>
                      <w:bookmarkStart w:id="34" w:name="_Toc511490124"/>
                      <w:r w:rsidRPr="0051646B">
                        <w:rPr>
                          <w:rFonts w:ascii="Verdana" w:hAnsi="Verdana"/>
                        </w:rPr>
                        <w:t xml:space="preserve">Figure </w:t>
                      </w:r>
                      <w:r w:rsidRPr="0051646B">
                        <w:rPr>
                          <w:rFonts w:ascii="Verdana" w:hAnsi="Verdana"/>
                        </w:rPr>
                        <w:fldChar w:fldCharType="begin"/>
                      </w:r>
                      <w:r w:rsidRPr="0051646B">
                        <w:rPr>
                          <w:rFonts w:ascii="Verdana" w:hAnsi="Verdana"/>
                        </w:rPr>
                        <w:instrText xml:space="preserve"> SEQ Figure \* ARABIC </w:instrText>
                      </w:r>
                      <w:r w:rsidRPr="0051646B">
                        <w:rPr>
                          <w:rFonts w:ascii="Verdana" w:hAnsi="Verdana"/>
                        </w:rPr>
                        <w:fldChar w:fldCharType="separate"/>
                      </w:r>
                      <w:r w:rsidRPr="0051646B">
                        <w:rPr>
                          <w:rFonts w:ascii="Verdana" w:hAnsi="Verdana"/>
                          <w:noProof/>
                        </w:rPr>
                        <w:t>10</w:t>
                      </w:r>
                      <w:r w:rsidRPr="0051646B">
                        <w:rPr>
                          <w:rFonts w:ascii="Verdana" w:hAnsi="Verdana"/>
                        </w:rPr>
                        <w:fldChar w:fldCharType="end"/>
                      </w:r>
                      <w:r w:rsidRPr="0051646B">
                        <w:rPr>
                          <w:rFonts w:ascii="Verdana" w:hAnsi="Verdana"/>
                        </w:rPr>
                        <w:t xml:space="preserve"> - End of race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F44DB">
        <w:rPr>
          <w:noProof/>
        </w:rPr>
        <w:drawing>
          <wp:anchor distT="0" distB="0" distL="114300" distR="114300" simplePos="0" relativeHeight="251691008" behindDoc="0" locked="0" layoutInCell="1" allowOverlap="1" wp14:anchorId="6D05D6E6" wp14:editId="0BCF115A">
            <wp:simplePos x="0" y="0"/>
            <wp:positionH relativeFrom="margin">
              <wp:align>right</wp:align>
            </wp:positionH>
            <wp:positionV relativeFrom="paragraph">
              <wp:posOffset>139065</wp:posOffset>
            </wp:positionV>
            <wp:extent cx="6644640" cy="4525645"/>
            <wp:effectExtent l="0" t="0" r="3810" b="8255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t="9964" r="21236" b="9738"/>
                    <a:stretch/>
                  </pic:blipFill>
                  <pic:spPr bwMode="auto">
                    <a:xfrm>
                      <a:off x="0" y="0"/>
                      <a:ext cx="6644640" cy="452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FBF7F" w14:textId="7729734E" w:rsidR="00A17B81" w:rsidRDefault="00AC7197" w:rsidP="00820B19">
      <w:pPr>
        <w:pStyle w:val="Cabealho1"/>
      </w:pPr>
      <w:bookmarkStart w:id="25" w:name="_Toc286391415"/>
      <w:r>
        <w:br w:type="page"/>
      </w:r>
      <w:bookmarkStart w:id="26" w:name="_Toc511489306"/>
      <w:bookmarkEnd w:id="25"/>
      <w:r w:rsidR="00676A05">
        <w:lastRenderedPageBreak/>
        <w:t>Evaluation</w:t>
      </w:r>
      <w:bookmarkEnd w:id="26"/>
    </w:p>
    <w:p w14:paraId="496DBC31" w14:textId="77777777" w:rsidR="00C0015A" w:rsidRDefault="00EC60DD" w:rsidP="004C24DD">
      <w:pPr>
        <w:ind w:firstLine="36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 xml:space="preserve">Although the game works and the objectives were fulfilled, there is some bugs/weakness on it. </w:t>
      </w:r>
    </w:p>
    <w:p w14:paraId="63F7CC8B" w14:textId="217183C1" w:rsidR="00C0015A" w:rsidRDefault="00EC60DD" w:rsidP="004C24DD">
      <w:pPr>
        <w:ind w:firstLine="36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 xml:space="preserve">The main </w:t>
      </w:r>
      <w:r w:rsidR="00A937DE">
        <w:rPr>
          <w:rFonts w:ascii="Verdana" w:hAnsi="Verdana"/>
          <w:sz w:val="22"/>
        </w:rPr>
        <w:t>bug</w:t>
      </w:r>
      <w:r>
        <w:rPr>
          <w:rFonts w:ascii="Verdana" w:hAnsi="Verdana"/>
          <w:sz w:val="22"/>
        </w:rPr>
        <w:t xml:space="preserve"> of the game</w:t>
      </w:r>
      <w:r w:rsidR="00C0015A">
        <w:rPr>
          <w:rFonts w:ascii="Verdana" w:hAnsi="Verdana"/>
          <w:sz w:val="22"/>
        </w:rPr>
        <w:t xml:space="preserve"> </w:t>
      </w:r>
      <w:r w:rsidR="00557ACE">
        <w:rPr>
          <w:rFonts w:ascii="Verdana" w:hAnsi="Verdana"/>
          <w:sz w:val="22"/>
        </w:rPr>
        <w:t>happens</w:t>
      </w:r>
      <w:r w:rsidR="00C0015A">
        <w:rPr>
          <w:rFonts w:ascii="Verdana" w:hAnsi="Verdana"/>
          <w:sz w:val="22"/>
        </w:rPr>
        <w:t xml:space="preserve"> when the horses must turn. </w:t>
      </w:r>
      <w:r w:rsidR="005D0B3F">
        <w:rPr>
          <w:rFonts w:ascii="Verdana" w:hAnsi="Verdana"/>
          <w:sz w:val="22"/>
        </w:rPr>
        <w:t>One of the bugs is that t</w:t>
      </w:r>
      <w:r w:rsidR="00C0015A">
        <w:rPr>
          <w:rFonts w:ascii="Verdana" w:hAnsi="Verdana"/>
          <w:sz w:val="22"/>
        </w:rPr>
        <w:t>he horses never turn in the same place as they should, which causes them to be out of the track sometimes.</w:t>
      </w:r>
      <w:r w:rsidR="005D0B3F">
        <w:rPr>
          <w:rFonts w:ascii="Verdana" w:hAnsi="Verdana"/>
          <w:sz w:val="22"/>
        </w:rPr>
        <w:t xml:space="preserve"> The other is when I click on the button to start a new race, the page refresh and the new race begins but sometimes</w:t>
      </w:r>
      <w:r>
        <w:rPr>
          <w:rFonts w:ascii="Verdana" w:hAnsi="Verdana"/>
          <w:sz w:val="22"/>
        </w:rPr>
        <w:t xml:space="preserve"> the horses don’t turn.</w:t>
      </w:r>
    </w:p>
    <w:p w14:paraId="34633E66" w14:textId="45987182" w:rsidR="004C24DD" w:rsidRDefault="00557ACE" w:rsidP="00557ACE">
      <w:pPr>
        <w:ind w:firstLine="36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>Apart from that the game work in a</w:t>
      </w:r>
      <w:r w:rsidR="003B6E5F">
        <w:rPr>
          <w:rFonts w:ascii="Verdana" w:hAnsi="Verdana"/>
          <w:sz w:val="22"/>
        </w:rPr>
        <w:t>ll browser and</w:t>
      </w:r>
      <w:r>
        <w:rPr>
          <w:rFonts w:ascii="Verdana" w:hAnsi="Verdana"/>
          <w:sz w:val="22"/>
        </w:rPr>
        <w:t xml:space="preserve"> p</w:t>
      </w:r>
      <w:r w:rsidR="006D0F2A">
        <w:rPr>
          <w:rFonts w:ascii="Verdana" w:hAnsi="Verdana"/>
          <w:sz w:val="22"/>
        </w:rPr>
        <w:t>age sizes, so I’m satisfied with</w:t>
      </w:r>
      <w:r>
        <w:rPr>
          <w:rFonts w:ascii="Verdana" w:hAnsi="Verdana"/>
          <w:sz w:val="22"/>
        </w:rPr>
        <w:t xml:space="preserve"> my solution results that </w:t>
      </w:r>
      <w:r w:rsidRPr="00557ACE">
        <w:rPr>
          <w:rFonts w:ascii="Verdana" w:hAnsi="Verdana"/>
          <w:sz w:val="22"/>
        </w:rPr>
        <w:t xml:space="preserve">can be seen on </w:t>
      </w:r>
      <w:hyperlink r:id="rId19" w:history="1">
        <w:r w:rsidR="00963EAB" w:rsidRPr="00135B62">
          <w:rPr>
            <w:rStyle w:val="Hiperligao"/>
            <w:rFonts w:ascii="Verdana" w:hAnsi="Verdana"/>
            <w:sz w:val="22"/>
          </w:rPr>
          <w:t>https://anarosang.github.io/Assignment1/HorseRacing_GoogleChrome11_04_2018.mp4</w:t>
        </w:r>
      </w:hyperlink>
      <w:r w:rsidRPr="00557ACE">
        <w:rPr>
          <w:rFonts w:ascii="Verdana" w:hAnsi="Verdana"/>
          <w:sz w:val="22"/>
        </w:rPr>
        <w:t xml:space="preserve">. If I </w:t>
      </w:r>
      <w:r>
        <w:rPr>
          <w:rFonts w:ascii="Verdana" w:hAnsi="Verdana"/>
          <w:sz w:val="22"/>
        </w:rPr>
        <w:t>had more time I would work on the betting part of the game and after that done try to find the best way to resolve the actual bugs.</w:t>
      </w:r>
    </w:p>
    <w:p w14:paraId="7876F566" w14:textId="79D24DD5" w:rsidR="003B6E5F" w:rsidRDefault="003B6E5F" w:rsidP="003B7DE3">
      <w:pPr>
        <w:ind w:firstLine="360"/>
        <w:rPr>
          <w:rFonts w:ascii="Verdana" w:hAnsi="Verdana"/>
          <w:sz w:val="22"/>
        </w:rPr>
      </w:pPr>
      <w:r>
        <w:rPr>
          <w:rFonts w:ascii="Verdana" w:hAnsi="Verdana"/>
          <w:sz w:val="22"/>
        </w:rPr>
        <w:t>If I were to add a 5</w:t>
      </w:r>
      <w:r w:rsidRPr="003B6E5F">
        <w:rPr>
          <w:rFonts w:ascii="Verdana" w:hAnsi="Verdana"/>
          <w:sz w:val="22"/>
          <w:vertAlign w:val="superscript"/>
        </w:rPr>
        <w:t>th</w:t>
      </w:r>
      <w:r>
        <w:rPr>
          <w:rFonts w:ascii="Verdana" w:hAnsi="Verdana"/>
          <w:sz w:val="22"/>
        </w:rPr>
        <w:t xml:space="preserve"> horse </w:t>
      </w:r>
      <w:r w:rsidR="00D9668E">
        <w:rPr>
          <w:rFonts w:ascii="Verdana" w:hAnsi="Verdana"/>
          <w:sz w:val="22"/>
        </w:rPr>
        <w:t>I think it would be quite</w:t>
      </w:r>
      <w:r w:rsidR="003B7DE3">
        <w:rPr>
          <w:rFonts w:ascii="Verdana" w:hAnsi="Verdana"/>
          <w:sz w:val="22"/>
        </w:rPr>
        <w:t xml:space="preserve"> easy as the</w:t>
      </w:r>
      <w:r w:rsidR="00D9668E">
        <w:rPr>
          <w:rFonts w:ascii="Verdana" w:hAnsi="Verdana"/>
          <w:sz w:val="22"/>
        </w:rPr>
        <w:t xml:space="preserve"> change</w:t>
      </w:r>
      <w:r w:rsidR="003B7DE3">
        <w:rPr>
          <w:rFonts w:ascii="Verdana" w:hAnsi="Verdana"/>
          <w:sz w:val="22"/>
        </w:rPr>
        <w:t>s are simple and</w:t>
      </w:r>
      <w:r w:rsidR="00D9668E">
        <w:rPr>
          <w:rFonts w:ascii="Verdana" w:hAnsi="Verdana"/>
          <w:sz w:val="22"/>
        </w:rPr>
        <w:t xml:space="preserve"> should be made in the code was on the loops and add a new horse on the CSS and HTML file.</w:t>
      </w:r>
    </w:p>
    <w:p w14:paraId="1400DDEA" w14:textId="77777777" w:rsidR="003B7DE3" w:rsidRDefault="003B7DE3" w:rsidP="003B7DE3">
      <w:pPr>
        <w:ind w:firstLine="360"/>
        <w:rPr>
          <w:rFonts w:ascii="Verdana" w:hAnsi="Verdana"/>
          <w:sz w:val="22"/>
        </w:rPr>
      </w:pPr>
    </w:p>
    <w:p w14:paraId="67A39C50" w14:textId="77777777" w:rsidR="003B6E5F" w:rsidRPr="00820B19" w:rsidRDefault="003B6E5F" w:rsidP="00557ACE">
      <w:pPr>
        <w:ind w:firstLine="360"/>
        <w:rPr>
          <w:rFonts w:ascii="Verdana" w:hAnsi="Verdana"/>
          <w:sz w:val="22"/>
        </w:rPr>
      </w:pPr>
    </w:p>
    <w:sectPr w:rsidR="003B6E5F" w:rsidRPr="00820B19" w:rsidSect="00B07D9D">
      <w:headerReference w:type="default" r:id="rId20"/>
      <w:footerReference w:type="default" r:id="rId21"/>
      <w:headerReference w:type="first" r:id="rId22"/>
      <w:pgSz w:w="11900" w:h="16840" w:code="9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DF96D5" w14:textId="77777777" w:rsidR="00482463" w:rsidRDefault="00482463">
      <w:r>
        <w:separator/>
      </w:r>
    </w:p>
  </w:endnote>
  <w:endnote w:type="continuationSeparator" w:id="0">
    <w:p w14:paraId="41403D3D" w14:textId="77777777" w:rsidR="00482463" w:rsidRDefault="00482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Segoe UI Symbol"/>
    <w:charset w:val="02"/>
    <w:family w:val="auto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ew York">
    <w:panose1 w:val="02040503060506020304"/>
    <w:charset w:val="4D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588BB" w14:textId="77777777" w:rsidR="00E378AD" w:rsidRDefault="00E378AD" w:rsidP="00B062F6">
    <w:pPr>
      <w:widowControl w:val="0"/>
      <w:jc w:val="both"/>
    </w:pPr>
  </w:p>
  <w:p w14:paraId="06DB56E9" w14:textId="77777777" w:rsidR="00E378AD" w:rsidRDefault="00E378AD" w:rsidP="00B062F6">
    <w:pPr>
      <w:widowControl w:val="0"/>
      <w:spacing w:line="-19" w:lineRule="auto"/>
      <w:jc w:val="both"/>
    </w:pPr>
  </w:p>
  <w:p w14:paraId="27A1EE8E" w14:textId="40210B8C" w:rsidR="00E378AD" w:rsidRPr="00896E49" w:rsidRDefault="00E378AD" w:rsidP="00CF194C">
    <w:pPr>
      <w:pStyle w:val="Rodap"/>
      <w:framePr w:wrap="around" w:vAnchor="text" w:hAnchor="page" w:x="5941" w:y="13"/>
      <w:rPr>
        <w:rStyle w:val="Nmerodepgina"/>
        <w:rFonts w:ascii="Verdana" w:hAnsi="Verdana"/>
        <w:color w:val="FFFFFF"/>
        <w:sz w:val="20"/>
        <w:szCs w:val="20"/>
      </w:rPr>
    </w:pPr>
    <w:r w:rsidRPr="00896E49">
      <w:rPr>
        <w:rStyle w:val="Nmerodepgina"/>
        <w:rFonts w:ascii="Verdana" w:hAnsi="Verdana"/>
        <w:color w:val="FFFFFF"/>
        <w:sz w:val="20"/>
        <w:szCs w:val="20"/>
      </w:rPr>
      <w:fldChar w:fldCharType="begin"/>
    </w:r>
    <w:r w:rsidRPr="00896E49">
      <w:rPr>
        <w:rStyle w:val="Nmerodepgina"/>
        <w:rFonts w:ascii="Verdana" w:hAnsi="Verdana"/>
        <w:color w:val="FFFFFF"/>
        <w:sz w:val="20"/>
        <w:szCs w:val="20"/>
      </w:rPr>
      <w:instrText xml:space="preserve">PAGE  </w:instrText>
    </w:r>
    <w:r w:rsidRPr="00896E49">
      <w:rPr>
        <w:rStyle w:val="Nmerodepgina"/>
        <w:rFonts w:ascii="Verdana" w:hAnsi="Verdana"/>
        <w:color w:val="FFFFFF"/>
        <w:sz w:val="20"/>
        <w:szCs w:val="20"/>
      </w:rPr>
      <w:fldChar w:fldCharType="separate"/>
    </w:r>
    <w:r w:rsidR="00935862">
      <w:rPr>
        <w:rStyle w:val="Nmerodepgina"/>
        <w:rFonts w:ascii="Verdana" w:hAnsi="Verdana"/>
        <w:noProof/>
        <w:color w:val="FFFFFF"/>
        <w:sz w:val="20"/>
        <w:szCs w:val="20"/>
      </w:rPr>
      <w:t>11</w:t>
    </w:r>
    <w:r w:rsidRPr="00896E49">
      <w:rPr>
        <w:rStyle w:val="Nmerodepgina"/>
        <w:rFonts w:ascii="Verdana" w:hAnsi="Verdana"/>
        <w:color w:val="FFFFFF"/>
        <w:sz w:val="20"/>
        <w:szCs w:val="20"/>
      </w:rPr>
      <w:fldChar w:fldCharType="end"/>
    </w:r>
  </w:p>
  <w:p w14:paraId="0A49831F" w14:textId="5C97695A" w:rsidR="00E378AD" w:rsidRPr="008F11E0" w:rsidRDefault="008F11E0" w:rsidP="008F11E0"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/>
      <w:jc w:val="right"/>
      <w:rPr>
        <w:rFonts w:ascii="Verdana" w:hAnsi="Verdana"/>
        <w:b/>
        <w:i/>
        <w:color w:val="FFFFFF"/>
        <w:sz w:val="20"/>
        <w:szCs w:val="20"/>
        <w:lang w:val="pt-PT"/>
      </w:rPr>
    </w:pPr>
    <w:r w:rsidRPr="008F11E0">
      <w:rPr>
        <w:rFonts w:ascii="Verdana" w:hAnsi="Verdana"/>
        <w:b/>
        <w:sz w:val="20"/>
        <w:szCs w:val="20"/>
        <w:lang w:val="pt-PT"/>
      </w:rPr>
      <w:t>18400473 Ana Gaspar</w:t>
    </w:r>
    <w:r w:rsidR="00E378AD" w:rsidRPr="008F11E0">
      <w:rPr>
        <w:rFonts w:ascii="Verdana" w:hAnsi="Verdana"/>
        <w:b/>
        <w:sz w:val="20"/>
        <w:szCs w:val="20"/>
        <w:lang w:val="pt-PT"/>
      </w:rPr>
      <w:tab/>
    </w:r>
    <w:r w:rsidR="00E378AD" w:rsidRPr="008F11E0">
      <w:rPr>
        <w:rFonts w:ascii="Verdana" w:hAnsi="Verdana"/>
        <w:b/>
        <w:sz w:val="20"/>
        <w:szCs w:val="20"/>
        <w:lang w:val="pt-PT"/>
      </w:rPr>
      <w:tab/>
    </w:r>
    <w:r w:rsidR="00E378AD" w:rsidRPr="008F11E0">
      <w:rPr>
        <w:rFonts w:ascii="Verdana" w:hAnsi="Verdana"/>
        <w:b/>
        <w:sz w:val="20"/>
        <w:szCs w:val="20"/>
        <w:lang w:val="pt-PT"/>
      </w:rPr>
      <w:tab/>
    </w:r>
    <w:r w:rsidR="00E378AD" w:rsidRPr="008F11E0">
      <w:rPr>
        <w:rFonts w:ascii="Verdana" w:hAnsi="Verdana"/>
        <w:b/>
        <w:sz w:val="20"/>
        <w:szCs w:val="20"/>
        <w:lang w:val="pt-PT"/>
      </w:rPr>
      <w:tab/>
    </w:r>
    <w:r w:rsidR="00E378AD" w:rsidRPr="008F11E0">
      <w:rPr>
        <w:rFonts w:ascii="Verdana" w:hAnsi="Verdana"/>
        <w:b/>
        <w:sz w:val="20"/>
        <w:szCs w:val="20"/>
        <w:lang w:val="pt-PT"/>
      </w:rPr>
      <w:tab/>
    </w:r>
    <w:r w:rsidR="00E378AD" w:rsidRPr="008F11E0">
      <w:rPr>
        <w:rFonts w:ascii="Verdana" w:hAnsi="Verdana"/>
        <w:b/>
        <w:sz w:val="20"/>
        <w:szCs w:val="20"/>
        <w:lang w:val="pt-PT"/>
      </w:rPr>
      <w:tab/>
    </w:r>
    <w:proofErr w:type="spellStart"/>
    <w:r w:rsidR="00E378AD" w:rsidRPr="008F11E0">
      <w:rPr>
        <w:rFonts w:ascii="Verdana" w:hAnsi="Verdana"/>
        <w:b/>
        <w:sz w:val="20"/>
        <w:szCs w:val="20"/>
        <w:lang w:val="pt-PT"/>
      </w:rPr>
      <w:t>BSc</w:t>
    </w:r>
    <w:proofErr w:type="spellEnd"/>
    <w:r w:rsidR="00E378AD" w:rsidRPr="008F11E0">
      <w:rPr>
        <w:rFonts w:ascii="Verdana" w:hAnsi="Verdana"/>
        <w:b/>
        <w:sz w:val="20"/>
        <w:szCs w:val="20"/>
        <w:lang w:val="pt-PT"/>
      </w:rPr>
      <w:t xml:space="preserve"> </w:t>
    </w:r>
    <w:proofErr w:type="spellStart"/>
    <w:r w:rsidR="00E378AD" w:rsidRPr="008F11E0">
      <w:rPr>
        <w:rFonts w:ascii="Verdana" w:hAnsi="Verdana"/>
        <w:b/>
        <w:sz w:val="20"/>
        <w:szCs w:val="20"/>
        <w:lang w:val="pt-PT"/>
      </w:rPr>
      <w:t>Computing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35F2C5" w14:textId="77777777" w:rsidR="00482463" w:rsidRDefault="00482463">
      <w:r>
        <w:separator/>
      </w:r>
    </w:p>
  </w:footnote>
  <w:footnote w:type="continuationSeparator" w:id="0">
    <w:p w14:paraId="43FFA1BC" w14:textId="77777777" w:rsidR="00482463" w:rsidRDefault="004824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A2054" w14:textId="0A66EA69" w:rsidR="00E378AD" w:rsidRPr="00D6799F" w:rsidRDefault="008F1937" w:rsidP="0021720A">
    <w:pPr>
      <w:pStyle w:val="Cabealh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/>
      <w:tabs>
        <w:tab w:val="clear" w:pos="4153"/>
        <w:tab w:val="clear" w:pos="8306"/>
      </w:tabs>
      <w:rPr>
        <w:rFonts w:ascii="Verdana" w:hAnsi="Verdana"/>
        <w:b/>
        <w:sz w:val="20"/>
        <w:szCs w:val="20"/>
      </w:rPr>
    </w:pPr>
    <w:r>
      <w:rPr>
        <w:rFonts w:ascii="Verdana" w:hAnsi="Verdana"/>
        <w:b/>
        <w:noProof/>
        <w:sz w:val="20"/>
        <w:szCs w:val="20"/>
        <w:lang w:eastAsia="en-GB"/>
      </w:rPr>
      <w:drawing>
        <wp:inline distT="0" distB="0" distL="0" distR="0" wp14:anchorId="769F10E1" wp14:editId="4F577F19">
          <wp:extent cx="723907" cy="447463"/>
          <wp:effectExtent l="0" t="0" r="0" b="10160"/>
          <wp:docPr id="3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UoN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0058" cy="4759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E378AD">
      <w:rPr>
        <w:rFonts w:ascii="Verdana" w:hAnsi="Verdana"/>
        <w:b/>
        <w:sz w:val="20"/>
        <w:szCs w:val="20"/>
      </w:rPr>
      <w:tab/>
    </w:r>
    <w:r w:rsidR="00E378AD">
      <w:rPr>
        <w:rFonts w:ascii="Verdana" w:hAnsi="Verdana"/>
        <w:b/>
        <w:sz w:val="20"/>
        <w:szCs w:val="20"/>
      </w:rPr>
      <w:tab/>
    </w:r>
    <w:r w:rsidR="00B07D9D">
      <w:rPr>
        <w:rFonts w:ascii="Verdana" w:hAnsi="Verdana"/>
        <w:b/>
        <w:sz w:val="20"/>
        <w:szCs w:val="20"/>
      </w:rPr>
      <w:t>Year 1 (Level 4) CSY1018</w:t>
    </w:r>
    <w:r w:rsidR="00B07D9D" w:rsidRPr="00D6799F">
      <w:rPr>
        <w:rFonts w:ascii="Verdana" w:hAnsi="Verdana"/>
        <w:b/>
        <w:sz w:val="20"/>
        <w:szCs w:val="20"/>
      </w:rPr>
      <w:t xml:space="preserve"> – </w:t>
    </w:r>
    <w:r w:rsidR="00B07D9D">
      <w:rPr>
        <w:rFonts w:ascii="Verdana" w:hAnsi="Verdana"/>
        <w:b/>
        <w:sz w:val="20"/>
        <w:szCs w:val="20"/>
      </w:rPr>
      <w:t>Web Development</w:t>
    </w:r>
  </w:p>
  <w:p w14:paraId="3EE73465" w14:textId="77777777" w:rsidR="00E378AD" w:rsidRDefault="00E378AD">
    <w:pPr>
      <w:widowControl w:val="0"/>
      <w:spacing w:line="-58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30D217" w14:textId="2A380EC0" w:rsidR="00E378AD" w:rsidRPr="00451A9E" w:rsidRDefault="008B0A87" w:rsidP="00451A9E">
    <w:pPr>
      <w:pStyle w:val="Cabealh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000000"/>
      <w:tabs>
        <w:tab w:val="clear" w:pos="4153"/>
        <w:tab w:val="clear" w:pos="8306"/>
      </w:tabs>
      <w:rPr>
        <w:rFonts w:ascii="Verdana" w:hAnsi="Verdana"/>
        <w:b/>
        <w:sz w:val="20"/>
        <w:szCs w:val="20"/>
      </w:rPr>
    </w:pPr>
    <w:r w:rsidRPr="00D6799F">
      <w:rPr>
        <w:rFonts w:ascii="Verdana" w:hAnsi="Verdana"/>
        <w:b/>
        <w:noProof/>
        <w:sz w:val="20"/>
        <w:szCs w:val="20"/>
        <w:lang w:eastAsia="en-GB"/>
      </w:rPr>
      <w:drawing>
        <wp:inline distT="0" distB="0" distL="0" distR="0" wp14:anchorId="34B4F81C" wp14:editId="77AA242E">
          <wp:extent cx="1543685" cy="427355"/>
          <wp:effectExtent l="0" t="0" r="5715" b="4445"/>
          <wp:docPr id="4" name="Picture 2" descr="UCN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UCN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3685" cy="427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51A9E">
      <w:rPr>
        <w:rFonts w:ascii="Verdana" w:hAnsi="Verdana"/>
        <w:b/>
        <w:sz w:val="20"/>
        <w:szCs w:val="20"/>
      </w:rPr>
      <w:tab/>
    </w:r>
    <w:r w:rsidR="00451A9E">
      <w:rPr>
        <w:rFonts w:ascii="Verdana" w:hAnsi="Verdana"/>
        <w:b/>
        <w:sz w:val="20"/>
        <w:szCs w:val="20"/>
      </w:rPr>
      <w:tab/>
      <w:t>Year 1 (Level 4)</w:t>
    </w:r>
    <w:r w:rsidR="00B07D9D">
      <w:rPr>
        <w:rFonts w:ascii="Verdana" w:hAnsi="Verdana"/>
        <w:b/>
        <w:sz w:val="20"/>
        <w:szCs w:val="20"/>
      </w:rPr>
      <w:t xml:space="preserve"> CSY1018</w:t>
    </w:r>
    <w:r w:rsidR="00451A9E" w:rsidRPr="00D6799F">
      <w:rPr>
        <w:rFonts w:ascii="Verdana" w:hAnsi="Verdana"/>
        <w:b/>
        <w:sz w:val="20"/>
        <w:szCs w:val="20"/>
      </w:rPr>
      <w:t xml:space="preserve"> – </w:t>
    </w:r>
    <w:r w:rsidR="00B07D9D">
      <w:rPr>
        <w:rFonts w:ascii="Verdana" w:hAnsi="Verdana"/>
        <w:b/>
        <w:sz w:val="20"/>
        <w:szCs w:val="20"/>
      </w:rPr>
      <w:t>Web Development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832814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single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1080"/>
        </w:tabs>
      </w:pPr>
    </w:lvl>
  </w:abstractNum>
  <w:abstractNum w:abstractNumId="2" w15:restartNumberingAfterBreak="0">
    <w:nsid w:val="00000002"/>
    <w:multiLevelType w:val="multilevel"/>
    <w:tmpl w:val="00000002"/>
    <w:lvl w:ilvl="0">
      <w:start w:val="1"/>
      <w:numFmt w:val="bullet"/>
      <w:lvlText w:val="·"/>
      <w:lvlJc w:val="left"/>
      <w:pPr>
        <w:tabs>
          <w:tab w:val="num" w:pos="283"/>
        </w:tabs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</w:pPr>
      <w:rPr>
        <w:rFonts w:ascii="Symbol" w:hAnsi="Symbol" w:cs="StarSymbol"/>
        <w:sz w:val="18"/>
        <w:szCs w:val="18"/>
      </w:r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·"/>
      <w:lvlJc w:val="left"/>
      <w:pPr>
        <w:tabs>
          <w:tab w:val="num" w:pos="283"/>
        </w:tabs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</w:pPr>
      <w:rPr>
        <w:rFonts w:ascii="Symbol" w:hAnsi="Symbol" w:cs="StarSymbol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·"/>
      <w:lvlJc w:val="left"/>
      <w:pPr>
        <w:tabs>
          <w:tab w:val="num" w:pos="283"/>
        </w:tabs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</w:pPr>
      <w:rPr>
        <w:rFonts w:ascii="Symbol" w:hAnsi="Symbol" w:cs="StarSymbol"/>
        <w:sz w:val="18"/>
        <w:szCs w:val="18"/>
      </w:rPr>
    </w:lvl>
  </w:abstractNum>
  <w:abstractNum w:abstractNumId="5" w15:restartNumberingAfterBreak="0">
    <w:nsid w:val="00277EC4"/>
    <w:multiLevelType w:val="hybridMultilevel"/>
    <w:tmpl w:val="0F4ADB02"/>
    <w:lvl w:ilvl="0" w:tplc="FCCA618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581EB7"/>
    <w:multiLevelType w:val="hybridMultilevel"/>
    <w:tmpl w:val="51A69F1E"/>
    <w:lvl w:ilvl="0" w:tplc="CC7A06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934BEE"/>
    <w:multiLevelType w:val="hybridMultilevel"/>
    <w:tmpl w:val="5D4EF4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EC2E83"/>
    <w:multiLevelType w:val="hybridMultilevel"/>
    <w:tmpl w:val="5C5456C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530A3D"/>
    <w:multiLevelType w:val="hybridMultilevel"/>
    <w:tmpl w:val="FEEC44BA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EA4E47"/>
    <w:multiLevelType w:val="hybridMultilevel"/>
    <w:tmpl w:val="66AE959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403DA"/>
    <w:multiLevelType w:val="hybridMultilevel"/>
    <w:tmpl w:val="0388DCC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2" w15:restartNumberingAfterBreak="0">
    <w:nsid w:val="19C01C2F"/>
    <w:multiLevelType w:val="hybridMultilevel"/>
    <w:tmpl w:val="1DF21574"/>
    <w:lvl w:ilvl="0" w:tplc="C938E97E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9E21BC7"/>
    <w:multiLevelType w:val="hybridMultilevel"/>
    <w:tmpl w:val="9D98371A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3D31015"/>
    <w:multiLevelType w:val="hybridMultilevel"/>
    <w:tmpl w:val="1DF21574"/>
    <w:lvl w:ilvl="0" w:tplc="C938E97E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84100E6"/>
    <w:multiLevelType w:val="hybridMultilevel"/>
    <w:tmpl w:val="3E769B6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BA169B4"/>
    <w:multiLevelType w:val="hybridMultilevel"/>
    <w:tmpl w:val="0124FBF8"/>
    <w:lvl w:ilvl="0" w:tplc="1D0A848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B90909"/>
    <w:multiLevelType w:val="hybridMultilevel"/>
    <w:tmpl w:val="A5DA184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239FC"/>
    <w:multiLevelType w:val="hybridMultilevel"/>
    <w:tmpl w:val="23FE4A0C"/>
    <w:lvl w:ilvl="0" w:tplc="009EF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02093C"/>
    <w:multiLevelType w:val="hybridMultilevel"/>
    <w:tmpl w:val="D90E8E5E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0454F7"/>
    <w:multiLevelType w:val="hybridMultilevel"/>
    <w:tmpl w:val="8B687A90"/>
    <w:lvl w:ilvl="0" w:tplc="477271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45C0D"/>
    <w:multiLevelType w:val="hybridMultilevel"/>
    <w:tmpl w:val="4CAA741C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16F0D6E"/>
    <w:multiLevelType w:val="hybridMultilevel"/>
    <w:tmpl w:val="C5841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6C42E6"/>
    <w:multiLevelType w:val="hybridMultilevel"/>
    <w:tmpl w:val="4E64D2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286B09"/>
    <w:multiLevelType w:val="multilevel"/>
    <w:tmpl w:val="6A76AA2C"/>
    <w:lvl w:ilvl="0">
      <w:start w:val="1"/>
      <w:numFmt w:val="decimal"/>
      <w:pStyle w:val="Cabealh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color w:val="00000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000000"/>
      </w:rPr>
    </w:lvl>
  </w:abstractNum>
  <w:abstractNum w:abstractNumId="25" w15:restartNumberingAfterBreak="0">
    <w:nsid w:val="4CD30159"/>
    <w:multiLevelType w:val="hybridMultilevel"/>
    <w:tmpl w:val="CC80D6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B5115"/>
    <w:multiLevelType w:val="multilevel"/>
    <w:tmpl w:val="6E621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1351CBC"/>
    <w:multiLevelType w:val="hybridMultilevel"/>
    <w:tmpl w:val="297E1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86272DB"/>
    <w:multiLevelType w:val="hybridMultilevel"/>
    <w:tmpl w:val="3BB624C4"/>
    <w:lvl w:ilvl="0" w:tplc="00C27F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FC2B19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78A864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C3671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984111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D68A0F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7D67B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22270C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268C1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9D74C7"/>
    <w:multiLevelType w:val="hybridMultilevel"/>
    <w:tmpl w:val="C8783D0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36398E"/>
    <w:multiLevelType w:val="hybridMultilevel"/>
    <w:tmpl w:val="722A4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E5119A"/>
    <w:multiLevelType w:val="hybridMultilevel"/>
    <w:tmpl w:val="C8AC2370"/>
    <w:lvl w:ilvl="0" w:tplc="E41451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9F5627"/>
    <w:multiLevelType w:val="hybridMultilevel"/>
    <w:tmpl w:val="56CC27A0"/>
    <w:lvl w:ilvl="0" w:tplc="696EFA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B209B5"/>
    <w:multiLevelType w:val="hybridMultilevel"/>
    <w:tmpl w:val="0832A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894884"/>
    <w:multiLevelType w:val="multilevel"/>
    <w:tmpl w:val="C8AC2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4012F6"/>
    <w:multiLevelType w:val="hybridMultilevel"/>
    <w:tmpl w:val="3DB4A2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8E3593"/>
    <w:multiLevelType w:val="hybridMultilevel"/>
    <w:tmpl w:val="1DF21574"/>
    <w:lvl w:ilvl="0" w:tplc="C938E97E">
      <w:start w:val="1"/>
      <w:numFmt w:val="decimal"/>
      <w:lvlText w:val="%1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CBB61D0"/>
    <w:multiLevelType w:val="hybridMultilevel"/>
    <w:tmpl w:val="4F361E1C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015218"/>
    <w:multiLevelType w:val="hybridMultilevel"/>
    <w:tmpl w:val="6E6215FC"/>
    <w:lvl w:ilvl="0" w:tplc="E14494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872EA8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DFA1CE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B7ECA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8BC59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D5279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BC423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5088D6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8FE0E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8"/>
  </w:num>
  <w:num w:numId="2">
    <w:abstractNumId w:val="10"/>
  </w:num>
  <w:num w:numId="3">
    <w:abstractNumId w:val="15"/>
  </w:num>
  <w:num w:numId="4">
    <w:abstractNumId w:val="28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13"/>
  </w:num>
  <w:num w:numId="10">
    <w:abstractNumId w:val="25"/>
  </w:num>
  <w:num w:numId="11">
    <w:abstractNumId w:val="23"/>
  </w:num>
  <w:num w:numId="12">
    <w:abstractNumId w:val="17"/>
  </w:num>
  <w:num w:numId="13">
    <w:abstractNumId w:val="37"/>
  </w:num>
  <w:num w:numId="14">
    <w:abstractNumId w:val="14"/>
  </w:num>
  <w:num w:numId="15">
    <w:abstractNumId w:val="21"/>
  </w:num>
  <w:num w:numId="16">
    <w:abstractNumId w:val="30"/>
  </w:num>
  <w:num w:numId="17">
    <w:abstractNumId w:val="22"/>
  </w:num>
  <w:num w:numId="18">
    <w:abstractNumId w:val="19"/>
  </w:num>
  <w:num w:numId="19">
    <w:abstractNumId w:val="8"/>
  </w:num>
  <w:num w:numId="20">
    <w:abstractNumId w:val="5"/>
  </w:num>
  <w:num w:numId="21">
    <w:abstractNumId w:val="0"/>
  </w:num>
  <w:num w:numId="22">
    <w:abstractNumId w:val="16"/>
  </w:num>
  <w:num w:numId="23">
    <w:abstractNumId w:val="9"/>
  </w:num>
  <w:num w:numId="24">
    <w:abstractNumId w:val="36"/>
  </w:num>
  <w:num w:numId="25">
    <w:abstractNumId w:val="26"/>
  </w:num>
  <w:num w:numId="26">
    <w:abstractNumId w:val="12"/>
  </w:num>
  <w:num w:numId="27">
    <w:abstractNumId w:val="31"/>
  </w:num>
  <w:num w:numId="28">
    <w:abstractNumId w:val="32"/>
  </w:num>
  <w:num w:numId="29">
    <w:abstractNumId w:val="20"/>
  </w:num>
  <w:num w:numId="30">
    <w:abstractNumId w:val="34"/>
  </w:num>
  <w:num w:numId="31">
    <w:abstractNumId w:val="18"/>
  </w:num>
  <w:num w:numId="32">
    <w:abstractNumId w:val="24"/>
  </w:num>
  <w:num w:numId="33">
    <w:abstractNumId w:val="33"/>
  </w:num>
  <w:num w:numId="34">
    <w:abstractNumId w:val="24"/>
    <w:lvlOverride w:ilvl="0">
      <w:startOverride w:val="1"/>
    </w:lvlOverride>
  </w:num>
  <w:num w:numId="35">
    <w:abstractNumId w:val="11"/>
  </w:num>
  <w:num w:numId="36">
    <w:abstractNumId w:val="24"/>
    <w:lvlOverride w:ilvl="0">
      <w:startOverride w:val="1"/>
    </w:lvlOverride>
  </w:num>
  <w:num w:numId="37">
    <w:abstractNumId w:val="27"/>
  </w:num>
  <w:num w:numId="38">
    <w:abstractNumId w:val="35"/>
  </w:num>
  <w:num w:numId="39">
    <w:abstractNumId w:val="7"/>
  </w:num>
  <w:num w:numId="40">
    <w:abstractNumId w:val="29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CA7"/>
    <w:rsid w:val="000076C4"/>
    <w:rsid w:val="00022C42"/>
    <w:rsid w:val="00026773"/>
    <w:rsid w:val="00044CA7"/>
    <w:rsid w:val="00045455"/>
    <w:rsid w:val="000528F3"/>
    <w:rsid w:val="00053408"/>
    <w:rsid w:val="0007523E"/>
    <w:rsid w:val="0008198E"/>
    <w:rsid w:val="00093DA1"/>
    <w:rsid w:val="000A29C7"/>
    <w:rsid w:val="000A2D29"/>
    <w:rsid w:val="000A4D89"/>
    <w:rsid w:val="000A66D5"/>
    <w:rsid w:val="000B5B1E"/>
    <w:rsid w:val="000C089C"/>
    <w:rsid w:val="000C2493"/>
    <w:rsid w:val="000C5724"/>
    <w:rsid w:val="000C7908"/>
    <w:rsid w:val="000E58BC"/>
    <w:rsid w:val="000E74A7"/>
    <w:rsid w:val="00102B62"/>
    <w:rsid w:val="0010593C"/>
    <w:rsid w:val="001308BB"/>
    <w:rsid w:val="001338EE"/>
    <w:rsid w:val="00135B62"/>
    <w:rsid w:val="00136F0C"/>
    <w:rsid w:val="001417BC"/>
    <w:rsid w:val="00154CBA"/>
    <w:rsid w:val="00161293"/>
    <w:rsid w:val="00171A9A"/>
    <w:rsid w:val="0017315B"/>
    <w:rsid w:val="00174508"/>
    <w:rsid w:val="00175A11"/>
    <w:rsid w:val="0017735E"/>
    <w:rsid w:val="001826BD"/>
    <w:rsid w:val="001A48DC"/>
    <w:rsid w:val="001A5A30"/>
    <w:rsid w:val="001B03A7"/>
    <w:rsid w:val="001B0F2A"/>
    <w:rsid w:val="001C7F75"/>
    <w:rsid w:val="001E36D8"/>
    <w:rsid w:val="001E3918"/>
    <w:rsid w:val="001F19E1"/>
    <w:rsid w:val="00207593"/>
    <w:rsid w:val="00211ABB"/>
    <w:rsid w:val="0021720A"/>
    <w:rsid w:val="00221F38"/>
    <w:rsid w:val="002255E9"/>
    <w:rsid w:val="00237122"/>
    <w:rsid w:val="00245F19"/>
    <w:rsid w:val="00251D6C"/>
    <w:rsid w:val="00275A27"/>
    <w:rsid w:val="00290EC6"/>
    <w:rsid w:val="002A0E87"/>
    <w:rsid w:val="002B0CAA"/>
    <w:rsid w:val="002B4436"/>
    <w:rsid w:val="002B5BE7"/>
    <w:rsid w:val="002B5EEF"/>
    <w:rsid w:val="002E1A70"/>
    <w:rsid w:val="002E3F8D"/>
    <w:rsid w:val="002E4EB4"/>
    <w:rsid w:val="00315AAA"/>
    <w:rsid w:val="003358F4"/>
    <w:rsid w:val="00340705"/>
    <w:rsid w:val="00342613"/>
    <w:rsid w:val="00343479"/>
    <w:rsid w:val="00350C20"/>
    <w:rsid w:val="0035158F"/>
    <w:rsid w:val="00352150"/>
    <w:rsid w:val="00365CA9"/>
    <w:rsid w:val="00376158"/>
    <w:rsid w:val="00381C9C"/>
    <w:rsid w:val="003853A1"/>
    <w:rsid w:val="003A3910"/>
    <w:rsid w:val="003B6E5F"/>
    <w:rsid w:val="003B7DE3"/>
    <w:rsid w:val="003C33E9"/>
    <w:rsid w:val="003D0334"/>
    <w:rsid w:val="003D66F9"/>
    <w:rsid w:val="003E285B"/>
    <w:rsid w:val="00403007"/>
    <w:rsid w:val="004052A8"/>
    <w:rsid w:val="00413320"/>
    <w:rsid w:val="004139B9"/>
    <w:rsid w:val="004207B3"/>
    <w:rsid w:val="00427DE9"/>
    <w:rsid w:val="00433354"/>
    <w:rsid w:val="00436BEA"/>
    <w:rsid w:val="00446D3F"/>
    <w:rsid w:val="00450F5A"/>
    <w:rsid w:val="00451A9E"/>
    <w:rsid w:val="00460417"/>
    <w:rsid w:val="00471799"/>
    <w:rsid w:val="00473E0E"/>
    <w:rsid w:val="00480F41"/>
    <w:rsid w:val="00482463"/>
    <w:rsid w:val="00482968"/>
    <w:rsid w:val="00490324"/>
    <w:rsid w:val="004943A2"/>
    <w:rsid w:val="00496EDE"/>
    <w:rsid w:val="004A383A"/>
    <w:rsid w:val="004A3C44"/>
    <w:rsid w:val="004A70B5"/>
    <w:rsid w:val="004B0941"/>
    <w:rsid w:val="004B292D"/>
    <w:rsid w:val="004B29A6"/>
    <w:rsid w:val="004B3224"/>
    <w:rsid w:val="004C24DD"/>
    <w:rsid w:val="004C5D63"/>
    <w:rsid w:val="004D2F1B"/>
    <w:rsid w:val="004D603A"/>
    <w:rsid w:val="004E3D0B"/>
    <w:rsid w:val="004E633A"/>
    <w:rsid w:val="004F014F"/>
    <w:rsid w:val="004F28C1"/>
    <w:rsid w:val="00502309"/>
    <w:rsid w:val="0050269C"/>
    <w:rsid w:val="0051646B"/>
    <w:rsid w:val="00517540"/>
    <w:rsid w:val="00523B92"/>
    <w:rsid w:val="0054180D"/>
    <w:rsid w:val="00552EE1"/>
    <w:rsid w:val="00557ACE"/>
    <w:rsid w:val="0057287D"/>
    <w:rsid w:val="00580508"/>
    <w:rsid w:val="005B0633"/>
    <w:rsid w:val="005C30DE"/>
    <w:rsid w:val="005C5D7B"/>
    <w:rsid w:val="005C5F16"/>
    <w:rsid w:val="005D0B3F"/>
    <w:rsid w:val="005D4B1F"/>
    <w:rsid w:val="005F22DE"/>
    <w:rsid w:val="006133DA"/>
    <w:rsid w:val="006244A2"/>
    <w:rsid w:val="00627792"/>
    <w:rsid w:val="00653258"/>
    <w:rsid w:val="00660421"/>
    <w:rsid w:val="006673CD"/>
    <w:rsid w:val="00676A05"/>
    <w:rsid w:val="0068005F"/>
    <w:rsid w:val="0068446F"/>
    <w:rsid w:val="00697FB2"/>
    <w:rsid w:val="006A056B"/>
    <w:rsid w:val="006A306D"/>
    <w:rsid w:val="006B1759"/>
    <w:rsid w:val="006B1E7F"/>
    <w:rsid w:val="006B25FD"/>
    <w:rsid w:val="006B7CC0"/>
    <w:rsid w:val="006D0F2A"/>
    <w:rsid w:val="007007BB"/>
    <w:rsid w:val="00706214"/>
    <w:rsid w:val="0071676A"/>
    <w:rsid w:val="0073312D"/>
    <w:rsid w:val="00734984"/>
    <w:rsid w:val="00740A0D"/>
    <w:rsid w:val="00765285"/>
    <w:rsid w:val="007811D6"/>
    <w:rsid w:val="00782666"/>
    <w:rsid w:val="00792735"/>
    <w:rsid w:val="00796C9F"/>
    <w:rsid w:val="007A4358"/>
    <w:rsid w:val="007A4D14"/>
    <w:rsid w:val="007A624D"/>
    <w:rsid w:val="007B0670"/>
    <w:rsid w:val="007B0DC0"/>
    <w:rsid w:val="007B1241"/>
    <w:rsid w:val="007B2F13"/>
    <w:rsid w:val="007D113A"/>
    <w:rsid w:val="007D24A2"/>
    <w:rsid w:val="007D4834"/>
    <w:rsid w:val="007E5B1C"/>
    <w:rsid w:val="007F04C9"/>
    <w:rsid w:val="007F7DB8"/>
    <w:rsid w:val="00802D9D"/>
    <w:rsid w:val="00803782"/>
    <w:rsid w:val="008130B9"/>
    <w:rsid w:val="008152D7"/>
    <w:rsid w:val="008166A8"/>
    <w:rsid w:val="00820B19"/>
    <w:rsid w:val="008218B2"/>
    <w:rsid w:val="00826FF0"/>
    <w:rsid w:val="00833F0E"/>
    <w:rsid w:val="00837794"/>
    <w:rsid w:val="00845D93"/>
    <w:rsid w:val="00850264"/>
    <w:rsid w:val="00852B76"/>
    <w:rsid w:val="00856D74"/>
    <w:rsid w:val="008707B0"/>
    <w:rsid w:val="00873114"/>
    <w:rsid w:val="008735B8"/>
    <w:rsid w:val="00877D3B"/>
    <w:rsid w:val="00883D1E"/>
    <w:rsid w:val="008842FF"/>
    <w:rsid w:val="00896E49"/>
    <w:rsid w:val="008A0767"/>
    <w:rsid w:val="008A6195"/>
    <w:rsid w:val="008B0A87"/>
    <w:rsid w:val="008E196D"/>
    <w:rsid w:val="008E3863"/>
    <w:rsid w:val="008F11E0"/>
    <w:rsid w:val="008F1937"/>
    <w:rsid w:val="008F66BA"/>
    <w:rsid w:val="009028F0"/>
    <w:rsid w:val="009065F4"/>
    <w:rsid w:val="009072FB"/>
    <w:rsid w:val="00916162"/>
    <w:rsid w:val="00916CDB"/>
    <w:rsid w:val="0092475E"/>
    <w:rsid w:val="009273DB"/>
    <w:rsid w:val="00930D44"/>
    <w:rsid w:val="00932D5F"/>
    <w:rsid w:val="00934368"/>
    <w:rsid w:val="00935862"/>
    <w:rsid w:val="00937E1A"/>
    <w:rsid w:val="009520EA"/>
    <w:rsid w:val="00955BE7"/>
    <w:rsid w:val="00963EAB"/>
    <w:rsid w:val="00970C67"/>
    <w:rsid w:val="00977302"/>
    <w:rsid w:val="0098139A"/>
    <w:rsid w:val="00992E9C"/>
    <w:rsid w:val="009A094E"/>
    <w:rsid w:val="009A4D82"/>
    <w:rsid w:val="009A53B2"/>
    <w:rsid w:val="009B1ADA"/>
    <w:rsid w:val="009B2E27"/>
    <w:rsid w:val="009C02FD"/>
    <w:rsid w:val="009C2B8C"/>
    <w:rsid w:val="009D02B3"/>
    <w:rsid w:val="009D50DC"/>
    <w:rsid w:val="009D5574"/>
    <w:rsid w:val="009E6085"/>
    <w:rsid w:val="00A009FB"/>
    <w:rsid w:val="00A01C40"/>
    <w:rsid w:val="00A03F4A"/>
    <w:rsid w:val="00A068DA"/>
    <w:rsid w:val="00A14422"/>
    <w:rsid w:val="00A16DBC"/>
    <w:rsid w:val="00A17B81"/>
    <w:rsid w:val="00A22742"/>
    <w:rsid w:val="00A26F9F"/>
    <w:rsid w:val="00A353D4"/>
    <w:rsid w:val="00A54738"/>
    <w:rsid w:val="00A62488"/>
    <w:rsid w:val="00A66B14"/>
    <w:rsid w:val="00A70F97"/>
    <w:rsid w:val="00A74D69"/>
    <w:rsid w:val="00A75234"/>
    <w:rsid w:val="00A81894"/>
    <w:rsid w:val="00A82D12"/>
    <w:rsid w:val="00A83440"/>
    <w:rsid w:val="00A84741"/>
    <w:rsid w:val="00A919E6"/>
    <w:rsid w:val="00A937DE"/>
    <w:rsid w:val="00AA1AFD"/>
    <w:rsid w:val="00AA2912"/>
    <w:rsid w:val="00AB21D1"/>
    <w:rsid w:val="00AB2CEA"/>
    <w:rsid w:val="00AB310D"/>
    <w:rsid w:val="00AC7197"/>
    <w:rsid w:val="00AD770C"/>
    <w:rsid w:val="00AE355C"/>
    <w:rsid w:val="00AF6DF2"/>
    <w:rsid w:val="00B00B37"/>
    <w:rsid w:val="00B062F6"/>
    <w:rsid w:val="00B06843"/>
    <w:rsid w:val="00B07D9D"/>
    <w:rsid w:val="00B2133C"/>
    <w:rsid w:val="00B214BA"/>
    <w:rsid w:val="00B323D8"/>
    <w:rsid w:val="00B34076"/>
    <w:rsid w:val="00B3633F"/>
    <w:rsid w:val="00B37C87"/>
    <w:rsid w:val="00B41599"/>
    <w:rsid w:val="00B439EC"/>
    <w:rsid w:val="00B450C2"/>
    <w:rsid w:val="00B5031C"/>
    <w:rsid w:val="00B5310D"/>
    <w:rsid w:val="00B535BE"/>
    <w:rsid w:val="00B63B97"/>
    <w:rsid w:val="00B7177A"/>
    <w:rsid w:val="00B74E0E"/>
    <w:rsid w:val="00B8135F"/>
    <w:rsid w:val="00BA4B1B"/>
    <w:rsid w:val="00BB22FA"/>
    <w:rsid w:val="00BB63E7"/>
    <w:rsid w:val="00BD0201"/>
    <w:rsid w:val="00BD3119"/>
    <w:rsid w:val="00BD607C"/>
    <w:rsid w:val="00BD7069"/>
    <w:rsid w:val="00BE4F55"/>
    <w:rsid w:val="00C0015A"/>
    <w:rsid w:val="00C016DC"/>
    <w:rsid w:val="00C10054"/>
    <w:rsid w:val="00C23800"/>
    <w:rsid w:val="00C61004"/>
    <w:rsid w:val="00C63F4D"/>
    <w:rsid w:val="00C66672"/>
    <w:rsid w:val="00C66B43"/>
    <w:rsid w:val="00C8149F"/>
    <w:rsid w:val="00C9228D"/>
    <w:rsid w:val="00C959D2"/>
    <w:rsid w:val="00CA400C"/>
    <w:rsid w:val="00CA7B5D"/>
    <w:rsid w:val="00CB6D83"/>
    <w:rsid w:val="00CC12C0"/>
    <w:rsid w:val="00CC7CD0"/>
    <w:rsid w:val="00CD2AB7"/>
    <w:rsid w:val="00CD39A4"/>
    <w:rsid w:val="00CD6CDD"/>
    <w:rsid w:val="00CE6062"/>
    <w:rsid w:val="00CF194C"/>
    <w:rsid w:val="00CF4484"/>
    <w:rsid w:val="00D10849"/>
    <w:rsid w:val="00D15B5C"/>
    <w:rsid w:val="00D21457"/>
    <w:rsid w:val="00D21475"/>
    <w:rsid w:val="00D42A6B"/>
    <w:rsid w:val="00D42DC3"/>
    <w:rsid w:val="00D44EA6"/>
    <w:rsid w:val="00D5048E"/>
    <w:rsid w:val="00D651B2"/>
    <w:rsid w:val="00D6799F"/>
    <w:rsid w:val="00D742EE"/>
    <w:rsid w:val="00D86B1E"/>
    <w:rsid w:val="00D90EC0"/>
    <w:rsid w:val="00D9668E"/>
    <w:rsid w:val="00D96AC6"/>
    <w:rsid w:val="00D97B43"/>
    <w:rsid w:val="00DA409B"/>
    <w:rsid w:val="00DB39C7"/>
    <w:rsid w:val="00DB67E5"/>
    <w:rsid w:val="00DC24EA"/>
    <w:rsid w:val="00DD062F"/>
    <w:rsid w:val="00DE538B"/>
    <w:rsid w:val="00DF26F6"/>
    <w:rsid w:val="00DF44DB"/>
    <w:rsid w:val="00DF47E1"/>
    <w:rsid w:val="00DF7410"/>
    <w:rsid w:val="00E04E8A"/>
    <w:rsid w:val="00E16A40"/>
    <w:rsid w:val="00E3309A"/>
    <w:rsid w:val="00E3561D"/>
    <w:rsid w:val="00E378AD"/>
    <w:rsid w:val="00E4323D"/>
    <w:rsid w:val="00E46216"/>
    <w:rsid w:val="00E603C9"/>
    <w:rsid w:val="00E7474A"/>
    <w:rsid w:val="00E74D84"/>
    <w:rsid w:val="00E753EF"/>
    <w:rsid w:val="00E76B31"/>
    <w:rsid w:val="00E7714A"/>
    <w:rsid w:val="00E872EC"/>
    <w:rsid w:val="00E87900"/>
    <w:rsid w:val="00E92777"/>
    <w:rsid w:val="00E97D13"/>
    <w:rsid w:val="00EA00CF"/>
    <w:rsid w:val="00EA6720"/>
    <w:rsid w:val="00EB1E62"/>
    <w:rsid w:val="00EB59A9"/>
    <w:rsid w:val="00EC60DD"/>
    <w:rsid w:val="00EE2FBC"/>
    <w:rsid w:val="00EF7FAB"/>
    <w:rsid w:val="00F1234B"/>
    <w:rsid w:val="00F14BD8"/>
    <w:rsid w:val="00F2287A"/>
    <w:rsid w:val="00F23E0A"/>
    <w:rsid w:val="00F25CD5"/>
    <w:rsid w:val="00F30FE3"/>
    <w:rsid w:val="00F40C00"/>
    <w:rsid w:val="00F438C3"/>
    <w:rsid w:val="00F44525"/>
    <w:rsid w:val="00F63683"/>
    <w:rsid w:val="00F64DA9"/>
    <w:rsid w:val="00F678E6"/>
    <w:rsid w:val="00F735D3"/>
    <w:rsid w:val="00F801F1"/>
    <w:rsid w:val="00F8446F"/>
    <w:rsid w:val="00F963D3"/>
    <w:rsid w:val="00FC4A53"/>
    <w:rsid w:val="00FC5596"/>
    <w:rsid w:val="00FE3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9EB1EA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Cabealho1">
    <w:name w:val="heading 1"/>
    <w:basedOn w:val="Normal"/>
    <w:link w:val="Cabealho1Carter"/>
    <w:qFormat/>
    <w:rsid w:val="00433354"/>
    <w:pPr>
      <w:numPr>
        <w:numId w:val="32"/>
      </w:numPr>
      <w:spacing w:before="100" w:beforeAutospacing="1" w:after="100" w:afterAutospacing="1"/>
      <w:outlineLvl w:val="0"/>
    </w:pPr>
    <w:rPr>
      <w:rFonts w:ascii="Verdana" w:hAnsi="Verdana"/>
      <w:b/>
      <w:bCs/>
      <w:kern w:val="36"/>
      <w:szCs w:val="48"/>
    </w:rPr>
  </w:style>
  <w:style w:type="paragraph" w:styleId="Cabealho2">
    <w:name w:val="heading 2"/>
    <w:basedOn w:val="Normal"/>
    <w:link w:val="Cabealho2Carter"/>
    <w:qFormat/>
    <w:rsid w:val="002B4436"/>
    <w:pPr>
      <w:spacing w:before="100" w:beforeAutospacing="1" w:after="100" w:afterAutospacing="1"/>
      <w:outlineLvl w:val="1"/>
    </w:pPr>
    <w:rPr>
      <w:rFonts w:ascii="Verdana" w:hAnsi="Verdana"/>
      <w:b/>
      <w:bCs/>
      <w:sz w:val="22"/>
      <w:szCs w:val="22"/>
    </w:rPr>
  </w:style>
  <w:style w:type="paragraph" w:styleId="Cabealho3">
    <w:name w:val="heading 3"/>
    <w:basedOn w:val="Normal"/>
    <w:next w:val="Normal"/>
    <w:link w:val="Cabealho3Carter"/>
    <w:unhideWhenUsed/>
    <w:qFormat/>
    <w:rsid w:val="007811D6"/>
    <w:pPr>
      <w:keepNext/>
      <w:spacing w:before="240" w:after="60"/>
      <w:jc w:val="center"/>
      <w:outlineLvl w:val="2"/>
    </w:pPr>
    <w:rPr>
      <w:rFonts w:ascii="Verdana" w:eastAsia="MS Gothic" w:hAnsi="Verdana"/>
      <w:bCs/>
      <w:i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color w:val="0000FF"/>
      <w:u w:val="single"/>
    </w:rPr>
  </w:style>
  <w:style w:type="character" w:styleId="Hiperligaovisitada">
    <w:name w:val="FollowedHyperlink"/>
    <w:rPr>
      <w:color w:val="800080"/>
      <w:u w:val="single"/>
    </w:rPr>
  </w:style>
  <w:style w:type="paragraph" w:styleId="Cabealho">
    <w:name w:val="header"/>
    <w:basedOn w:val="Normal"/>
    <w:pPr>
      <w:tabs>
        <w:tab w:val="center" w:pos="4153"/>
        <w:tab w:val="right" w:pos="8306"/>
      </w:tabs>
    </w:pPr>
  </w:style>
  <w:style w:type="paragraph" w:styleId="Rodap">
    <w:name w:val="footer"/>
    <w:basedOn w:val="Normal"/>
    <w:pPr>
      <w:tabs>
        <w:tab w:val="center" w:pos="4153"/>
        <w:tab w:val="right" w:pos="8306"/>
      </w:tabs>
    </w:pPr>
  </w:style>
  <w:style w:type="paragraph" w:styleId="Textodecomentrio">
    <w:name w:val="annotation text"/>
    <w:basedOn w:val="Normal"/>
    <w:semiHidden/>
    <w:rPr>
      <w:sz w:val="20"/>
      <w:szCs w:val="20"/>
      <w:lang w:val="en-US"/>
    </w:rPr>
  </w:style>
  <w:style w:type="paragraph" w:styleId="Lista4">
    <w:name w:val="List 4"/>
    <w:basedOn w:val="Normal"/>
    <w:pPr>
      <w:ind w:left="1440" w:hanging="360"/>
    </w:pPr>
    <w:rPr>
      <w:rFonts w:ascii="New York" w:hAnsi="New York"/>
      <w:noProof/>
      <w:szCs w:val="20"/>
      <w:lang w:val="en-US"/>
    </w:rPr>
  </w:style>
  <w:style w:type="paragraph" w:styleId="Textodebalo">
    <w:name w:val="Balloon Text"/>
    <w:basedOn w:val="Normal"/>
    <w:semiHidden/>
    <w:rsid w:val="001826BD"/>
    <w:rPr>
      <w:rFonts w:ascii="Tahoma" w:hAnsi="Tahoma" w:cs="Tahoma"/>
      <w:sz w:val="16"/>
      <w:szCs w:val="16"/>
    </w:rPr>
  </w:style>
  <w:style w:type="paragraph" w:styleId="HTMLpr-formatado">
    <w:name w:val="HTML Preformatted"/>
    <w:basedOn w:val="Normal"/>
    <w:link w:val="HTMLpr-formatadoCarter"/>
    <w:uiPriority w:val="99"/>
    <w:rsid w:val="000B5B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-formatadoCarter">
    <w:name w:val="HTML pré-formatado Caráter"/>
    <w:link w:val="HTMLpr-formatado"/>
    <w:uiPriority w:val="99"/>
    <w:rsid w:val="00932D5F"/>
    <w:rPr>
      <w:rFonts w:ascii="Courier New" w:hAnsi="Courier New" w:cs="Courier New"/>
      <w:lang w:val="en-US" w:eastAsia="en-US"/>
    </w:rPr>
  </w:style>
  <w:style w:type="character" w:customStyle="1" w:styleId="Cabealho2Carter">
    <w:name w:val="Cabeçalho 2 Caráter"/>
    <w:link w:val="Cabealho2"/>
    <w:rsid w:val="002B4436"/>
    <w:rPr>
      <w:rFonts w:ascii="Verdana" w:hAnsi="Verdana"/>
      <w:b/>
      <w:bCs/>
      <w:sz w:val="22"/>
      <w:szCs w:val="22"/>
      <w:lang w:val="en-GB"/>
    </w:rPr>
  </w:style>
  <w:style w:type="character" w:styleId="Nmerodepgina">
    <w:name w:val="page number"/>
    <w:rsid w:val="00A17B81"/>
  </w:style>
  <w:style w:type="character" w:customStyle="1" w:styleId="Cabealho1Carter">
    <w:name w:val="Cabeçalho 1 Caráter"/>
    <w:link w:val="Cabealho1"/>
    <w:rsid w:val="00433354"/>
    <w:rPr>
      <w:rFonts w:ascii="Verdana" w:hAnsi="Verdana"/>
      <w:b/>
      <w:bCs/>
      <w:kern w:val="36"/>
      <w:sz w:val="24"/>
      <w:szCs w:val="48"/>
    </w:rPr>
  </w:style>
  <w:style w:type="character" w:customStyle="1" w:styleId="Cabealho3Carter">
    <w:name w:val="Cabeçalho 3 Caráter"/>
    <w:link w:val="Cabealho3"/>
    <w:rsid w:val="007811D6"/>
    <w:rPr>
      <w:rFonts w:ascii="Verdana" w:eastAsia="MS Gothic" w:hAnsi="Verdana" w:cs="Times New Roman"/>
      <w:bCs/>
      <w:i/>
    </w:rPr>
  </w:style>
  <w:style w:type="paragraph" w:styleId="ndice1">
    <w:name w:val="toc 1"/>
    <w:basedOn w:val="Normal"/>
    <w:next w:val="Normal"/>
    <w:autoRedefine/>
    <w:uiPriority w:val="39"/>
    <w:rsid w:val="008130B9"/>
  </w:style>
  <w:style w:type="paragraph" w:styleId="ndice2">
    <w:name w:val="toc 2"/>
    <w:basedOn w:val="Normal"/>
    <w:next w:val="Normal"/>
    <w:autoRedefine/>
    <w:uiPriority w:val="39"/>
    <w:rsid w:val="008130B9"/>
    <w:pPr>
      <w:ind w:left="240"/>
    </w:pPr>
  </w:style>
  <w:style w:type="paragraph" w:styleId="ndice3">
    <w:name w:val="toc 3"/>
    <w:basedOn w:val="Normal"/>
    <w:next w:val="Normal"/>
    <w:autoRedefine/>
    <w:uiPriority w:val="39"/>
    <w:rsid w:val="008130B9"/>
    <w:pPr>
      <w:ind w:left="480"/>
    </w:pPr>
  </w:style>
  <w:style w:type="paragraph" w:styleId="ndice4">
    <w:name w:val="toc 4"/>
    <w:basedOn w:val="Normal"/>
    <w:next w:val="Normal"/>
    <w:autoRedefine/>
    <w:rsid w:val="008130B9"/>
    <w:pPr>
      <w:ind w:left="720"/>
    </w:pPr>
  </w:style>
  <w:style w:type="paragraph" w:styleId="ndice5">
    <w:name w:val="toc 5"/>
    <w:basedOn w:val="Normal"/>
    <w:next w:val="Normal"/>
    <w:autoRedefine/>
    <w:rsid w:val="008130B9"/>
    <w:pPr>
      <w:ind w:left="960"/>
    </w:pPr>
  </w:style>
  <w:style w:type="paragraph" w:styleId="ndice6">
    <w:name w:val="toc 6"/>
    <w:basedOn w:val="Normal"/>
    <w:next w:val="Normal"/>
    <w:autoRedefine/>
    <w:rsid w:val="008130B9"/>
    <w:pPr>
      <w:ind w:left="1200"/>
    </w:pPr>
  </w:style>
  <w:style w:type="paragraph" w:styleId="ndice7">
    <w:name w:val="toc 7"/>
    <w:basedOn w:val="Normal"/>
    <w:next w:val="Normal"/>
    <w:autoRedefine/>
    <w:rsid w:val="008130B9"/>
    <w:pPr>
      <w:ind w:left="1440"/>
    </w:pPr>
  </w:style>
  <w:style w:type="paragraph" w:styleId="ndice8">
    <w:name w:val="toc 8"/>
    <w:basedOn w:val="Normal"/>
    <w:next w:val="Normal"/>
    <w:autoRedefine/>
    <w:rsid w:val="008130B9"/>
    <w:pPr>
      <w:ind w:left="1680"/>
    </w:pPr>
  </w:style>
  <w:style w:type="paragraph" w:styleId="ndice9">
    <w:name w:val="toc 9"/>
    <w:basedOn w:val="Normal"/>
    <w:next w:val="Normal"/>
    <w:autoRedefine/>
    <w:rsid w:val="008130B9"/>
    <w:pPr>
      <w:ind w:left="1920"/>
    </w:pPr>
  </w:style>
  <w:style w:type="paragraph" w:styleId="ndicedeilustraes">
    <w:name w:val="table of figures"/>
    <w:basedOn w:val="Normal"/>
    <w:next w:val="Normal"/>
    <w:uiPriority w:val="99"/>
    <w:rsid w:val="009028F0"/>
    <w:pPr>
      <w:ind w:left="480" w:hanging="480"/>
    </w:pPr>
  </w:style>
  <w:style w:type="paragraph" w:styleId="Legenda">
    <w:name w:val="caption"/>
    <w:basedOn w:val="Normal"/>
    <w:next w:val="Normal"/>
    <w:unhideWhenUsed/>
    <w:qFormat/>
    <w:rsid w:val="009028F0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AE355C"/>
    <w:pPr>
      <w:ind w:left="720"/>
      <w:contextualSpacing/>
    </w:pPr>
    <w:rPr>
      <w:rFonts w:ascii="Calibri" w:eastAsia="Calibri" w:hAnsi="Calibri"/>
      <w:lang w:val="en-US"/>
    </w:rPr>
  </w:style>
  <w:style w:type="character" w:styleId="MenoNoResolvida">
    <w:name w:val="Unresolved Mention"/>
    <w:basedOn w:val="Tipodeletrapredefinidodopargrafo"/>
    <w:rsid w:val="00E9277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2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anarosang.github.io/Assignment1/HorseRacing_GoogleChrome11_04_2018.mp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5581FC9-CCF9-4FF6-AE10-C87201982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12276</TotalTime>
  <Pages>11</Pages>
  <Words>1227</Words>
  <Characters>6628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CSY3019 - Graphics Programming</vt:lpstr>
      <vt:lpstr>CSY3019 - Graphics Programming</vt:lpstr>
    </vt:vector>
  </TitlesOfParts>
  <Company>UCN</Company>
  <LinksUpToDate>false</LinksUpToDate>
  <CharactersWithSpaces>7840</CharactersWithSpaces>
  <SharedDoc>false</SharedDoc>
  <HLinks>
    <vt:vector size="36" baseType="variant">
      <vt:variant>
        <vt:i4>589913</vt:i4>
      </vt:variant>
      <vt:variant>
        <vt:i4>81</vt:i4>
      </vt:variant>
      <vt:variant>
        <vt:i4>0</vt:i4>
      </vt:variant>
      <vt:variant>
        <vt:i4>5</vt:i4>
      </vt:variant>
      <vt:variant>
        <vt:lpwstr>http://en.wikipedia.org/wiki/Refactoring</vt:lpwstr>
      </vt:variant>
      <vt:variant>
        <vt:lpwstr/>
      </vt:variant>
      <vt:variant>
        <vt:i4>327690</vt:i4>
      </vt:variant>
      <vt:variant>
        <vt:i4>78</vt:i4>
      </vt:variant>
      <vt:variant>
        <vt:i4>0</vt:i4>
      </vt:variant>
      <vt:variant>
        <vt:i4>5</vt:i4>
      </vt:variant>
      <vt:variant>
        <vt:lpwstr>http://java.sun.com/docs/books/tutorial/essential/exceptions</vt:lpwstr>
      </vt:variant>
      <vt:variant>
        <vt:lpwstr/>
      </vt:variant>
      <vt:variant>
        <vt:i4>4128858</vt:i4>
      </vt:variant>
      <vt:variant>
        <vt:i4>75</vt:i4>
      </vt:variant>
      <vt:variant>
        <vt:i4>0</vt:i4>
      </vt:variant>
      <vt:variant>
        <vt:i4>5</vt:i4>
      </vt:variant>
      <vt:variant>
        <vt:lpwstr>http://www.eclipse.org/</vt:lpwstr>
      </vt:variant>
      <vt:variant>
        <vt:lpwstr/>
      </vt:variant>
      <vt:variant>
        <vt:i4>393219</vt:i4>
      </vt:variant>
      <vt:variant>
        <vt:i4>4108</vt:i4>
      </vt:variant>
      <vt:variant>
        <vt:i4>1026</vt:i4>
      </vt:variant>
      <vt:variant>
        <vt:i4>1</vt:i4>
      </vt:variant>
      <vt:variant>
        <vt:lpwstr>wordIcon</vt:lpwstr>
      </vt:variant>
      <vt:variant>
        <vt:lpwstr/>
      </vt:variant>
      <vt:variant>
        <vt:i4>5242907</vt:i4>
      </vt:variant>
      <vt:variant>
        <vt:i4>18718</vt:i4>
      </vt:variant>
      <vt:variant>
        <vt:i4>1031</vt:i4>
      </vt:variant>
      <vt:variant>
        <vt:i4>1</vt:i4>
      </vt:variant>
      <vt:variant>
        <vt:lpwstr>UCN3</vt:lpwstr>
      </vt:variant>
      <vt:variant>
        <vt:lpwstr/>
      </vt:variant>
      <vt:variant>
        <vt:i4>5242907</vt:i4>
      </vt:variant>
      <vt:variant>
        <vt:i4>18845</vt:i4>
      </vt:variant>
      <vt:variant>
        <vt:i4>1030</vt:i4>
      </vt:variant>
      <vt:variant>
        <vt:i4>1</vt:i4>
      </vt:variant>
      <vt:variant>
        <vt:lpwstr>UCN3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CSY3019 - Graphics Programming</dc:title>
  <dc:subject/>
  <dc:creator>gary.hill@northampton.ac.uk</dc:creator>
  <cp:keywords/>
  <cp:lastModifiedBy>Ana Rosa Gaspar</cp:lastModifiedBy>
  <cp:revision>16</cp:revision>
  <cp:lastPrinted>2011-12-06T13:57:00Z</cp:lastPrinted>
  <dcterms:created xsi:type="dcterms:W3CDTF">2017-02-10T09:01:00Z</dcterms:created>
  <dcterms:modified xsi:type="dcterms:W3CDTF">2018-04-21T16:25:00Z</dcterms:modified>
</cp:coreProperties>
</file>